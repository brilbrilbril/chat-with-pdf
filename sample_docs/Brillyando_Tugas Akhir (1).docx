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97D6B" w14:textId="49031730" w:rsidR="00E93B75" w:rsidRDefault="00E7445D">
      <w:pPr>
        <w:spacing w:before="5" w:line="140" w:lineRule="exact"/>
        <w:rPr>
          <w:sz w:val="15"/>
          <w:szCs w:val="15"/>
        </w:rPr>
      </w:pPr>
      <w:r>
        <w:rPr>
          <w:sz w:val="15"/>
          <w:szCs w:val="15"/>
        </w:rPr>
        <w:t>wo</w:t>
      </w:r>
    </w:p>
    <w:p w14:paraId="16D97D6C" w14:textId="77777777" w:rsidR="00E93B75" w:rsidRDefault="00BD34B6">
      <w:pPr>
        <w:ind w:left="1258"/>
        <w:rPr>
          <w:rFonts w:ascii="Cambria" w:eastAsia="Cambria" w:hAnsi="Cambria" w:cs="Cambria"/>
          <w:sz w:val="32"/>
          <w:szCs w:val="32"/>
        </w:rPr>
      </w:pPr>
      <w:r>
        <w:rPr>
          <w:rFonts w:ascii="Cambria" w:eastAsia="Cambria" w:hAnsi="Cambria" w:cs="Cambria"/>
          <w:b/>
          <w:w w:val="99"/>
          <w:sz w:val="32"/>
          <w:szCs w:val="32"/>
        </w:rPr>
        <w:t>LA</w:t>
      </w:r>
      <w:r>
        <w:rPr>
          <w:rFonts w:ascii="Cambria" w:eastAsia="Cambria" w:hAnsi="Cambria" w:cs="Cambria"/>
          <w:b/>
          <w:spacing w:val="-1"/>
          <w:w w:val="99"/>
          <w:sz w:val="32"/>
          <w:szCs w:val="32"/>
        </w:rPr>
        <w:t>M</w:t>
      </w:r>
      <w:r>
        <w:rPr>
          <w:rFonts w:ascii="Cambria" w:eastAsia="Cambria" w:hAnsi="Cambria" w:cs="Cambria"/>
          <w:b/>
          <w:w w:val="99"/>
          <w:sz w:val="32"/>
          <w:szCs w:val="32"/>
        </w:rPr>
        <w:t>PIRAN</w:t>
      </w:r>
      <w:r>
        <w:rPr>
          <w:rFonts w:ascii="Cambria" w:eastAsia="Cambria" w:hAnsi="Cambria" w:cs="Cambria"/>
          <w:b/>
          <w:spacing w:val="-16"/>
          <w:w w:val="99"/>
          <w:sz w:val="32"/>
          <w:szCs w:val="32"/>
        </w:rPr>
        <w:t xml:space="preserve"> </w:t>
      </w:r>
      <w:r>
        <w:rPr>
          <w:rFonts w:ascii="Cambria" w:eastAsia="Cambria" w:hAnsi="Cambria" w:cs="Cambria"/>
          <w:b/>
          <w:spacing w:val="1"/>
          <w:sz w:val="32"/>
          <w:szCs w:val="32"/>
        </w:rPr>
        <w:t>1</w:t>
      </w:r>
      <w:r>
        <w:rPr>
          <w:rFonts w:ascii="Cambria" w:eastAsia="Cambria" w:hAnsi="Cambria" w:cs="Cambria"/>
          <w:b/>
          <w:sz w:val="32"/>
          <w:szCs w:val="32"/>
        </w:rPr>
        <w:t>:</w:t>
      </w:r>
      <w:r>
        <w:rPr>
          <w:rFonts w:ascii="Cambria" w:eastAsia="Cambria" w:hAnsi="Cambria" w:cs="Cambria"/>
          <w:b/>
          <w:spacing w:val="-19"/>
          <w:sz w:val="32"/>
          <w:szCs w:val="32"/>
        </w:rPr>
        <w:t xml:space="preserve"> </w:t>
      </w:r>
      <w:r>
        <w:rPr>
          <w:rFonts w:ascii="Cambria" w:eastAsia="Cambria" w:hAnsi="Cambria" w:cs="Cambria"/>
          <w:b/>
          <w:sz w:val="32"/>
          <w:szCs w:val="32"/>
        </w:rPr>
        <w:t>FOR</w:t>
      </w:r>
      <w:r>
        <w:rPr>
          <w:rFonts w:ascii="Cambria" w:eastAsia="Cambria" w:hAnsi="Cambria" w:cs="Cambria"/>
          <w:b/>
          <w:spacing w:val="1"/>
          <w:sz w:val="32"/>
          <w:szCs w:val="32"/>
        </w:rPr>
        <w:t>M</w:t>
      </w:r>
      <w:r>
        <w:rPr>
          <w:rFonts w:ascii="Cambria" w:eastAsia="Cambria" w:hAnsi="Cambria" w:cs="Cambria"/>
          <w:b/>
          <w:sz w:val="32"/>
          <w:szCs w:val="32"/>
        </w:rPr>
        <w:t>AT</w:t>
      </w:r>
      <w:r>
        <w:rPr>
          <w:rFonts w:ascii="Cambria" w:eastAsia="Cambria" w:hAnsi="Cambria" w:cs="Cambria"/>
          <w:b/>
          <w:spacing w:val="-27"/>
          <w:sz w:val="32"/>
          <w:szCs w:val="32"/>
        </w:rPr>
        <w:t xml:space="preserve"> </w:t>
      </w:r>
      <w:r>
        <w:rPr>
          <w:rFonts w:ascii="Cambria" w:eastAsia="Cambria" w:hAnsi="Cambria" w:cs="Cambria"/>
          <w:b/>
          <w:sz w:val="32"/>
          <w:szCs w:val="32"/>
        </w:rPr>
        <w:t>LAP</w:t>
      </w:r>
      <w:r>
        <w:rPr>
          <w:rFonts w:ascii="Cambria" w:eastAsia="Cambria" w:hAnsi="Cambria" w:cs="Cambria"/>
          <w:b/>
          <w:spacing w:val="2"/>
          <w:sz w:val="32"/>
          <w:szCs w:val="32"/>
        </w:rPr>
        <w:t>O</w:t>
      </w:r>
      <w:r>
        <w:rPr>
          <w:rFonts w:ascii="Cambria" w:eastAsia="Cambria" w:hAnsi="Cambria" w:cs="Cambria"/>
          <w:b/>
          <w:sz w:val="32"/>
          <w:szCs w:val="32"/>
        </w:rPr>
        <w:t>RAN</w:t>
      </w:r>
      <w:r>
        <w:rPr>
          <w:rFonts w:ascii="Cambria" w:eastAsia="Cambria" w:hAnsi="Cambria" w:cs="Cambria"/>
          <w:b/>
          <w:spacing w:val="-27"/>
          <w:sz w:val="32"/>
          <w:szCs w:val="32"/>
        </w:rPr>
        <w:t xml:space="preserve"> </w:t>
      </w:r>
      <w:r>
        <w:rPr>
          <w:rFonts w:ascii="Cambria" w:eastAsia="Cambria" w:hAnsi="Cambria" w:cs="Cambria"/>
          <w:b/>
          <w:sz w:val="32"/>
          <w:szCs w:val="32"/>
        </w:rPr>
        <w:t>TA</w:t>
      </w:r>
    </w:p>
    <w:p w14:paraId="16D97D6D" w14:textId="77777777" w:rsidR="00E93B75" w:rsidRDefault="00E93B75">
      <w:pPr>
        <w:spacing w:line="200" w:lineRule="exact"/>
      </w:pPr>
    </w:p>
    <w:p w14:paraId="16D97D6E" w14:textId="77777777" w:rsidR="00E93B75" w:rsidRDefault="00E93B75">
      <w:pPr>
        <w:spacing w:line="200" w:lineRule="exact"/>
      </w:pPr>
    </w:p>
    <w:p w14:paraId="16D97D6F" w14:textId="77777777" w:rsidR="00E93B75" w:rsidRDefault="00E93B75">
      <w:pPr>
        <w:spacing w:line="200" w:lineRule="exact"/>
      </w:pPr>
    </w:p>
    <w:p w14:paraId="16D97D70" w14:textId="77777777" w:rsidR="00E93B75" w:rsidRDefault="00E93B75">
      <w:pPr>
        <w:spacing w:before="12" w:line="240" w:lineRule="exact"/>
        <w:rPr>
          <w:sz w:val="24"/>
          <w:szCs w:val="24"/>
        </w:rPr>
      </w:pPr>
    </w:p>
    <w:p w14:paraId="16D97D76" w14:textId="4A461AE4" w:rsidR="00E93B75" w:rsidRPr="00AF1AD2" w:rsidRDefault="00AF1AD2" w:rsidP="00AF1AD2">
      <w:pPr>
        <w:spacing w:line="360" w:lineRule="auto"/>
        <w:contextualSpacing/>
        <w:jc w:val="center"/>
        <w:rPr>
          <w:b/>
          <w:i/>
          <w:sz w:val="32"/>
          <w:szCs w:val="32"/>
        </w:rPr>
      </w:pPr>
      <w:r>
        <w:rPr>
          <w:b/>
          <w:sz w:val="32"/>
          <w:szCs w:val="32"/>
        </w:rPr>
        <w:t>ALGORITMA LSTM DALAM MELAKUKAN PREDIKSI PENYAKIT GINJAL KRONIS YANG DIOPTIMASI MENGGUNAKAN ALGORITMA GENETIKA</w:t>
      </w:r>
    </w:p>
    <w:p w14:paraId="16D97D77" w14:textId="77777777" w:rsidR="00E93B75" w:rsidRDefault="00E93B75">
      <w:pPr>
        <w:spacing w:line="200" w:lineRule="exact"/>
      </w:pPr>
    </w:p>
    <w:p w14:paraId="16D97D78" w14:textId="77777777" w:rsidR="00E93B75" w:rsidRDefault="00BD34B6">
      <w:pPr>
        <w:ind w:left="3837" w:right="3826"/>
        <w:jc w:val="center"/>
        <w:rPr>
          <w:sz w:val="24"/>
          <w:szCs w:val="24"/>
        </w:rPr>
      </w:pPr>
      <w:r>
        <w:rPr>
          <w:b/>
          <w:sz w:val="24"/>
          <w:szCs w:val="24"/>
        </w:rPr>
        <w:t>T</w:t>
      </w:r>
      <w:r>
        <w:rPr>
          <w:b/>
          <w:spacing w:val="1"/>
          <w:sz w:val="24"/>
          <w:szCs w:val="24"/>
        </w:rPr>
        <w:t>u</w:t>
      </w:r>
      <w:r>
        <w:rPr>
          <w:b/>
          <w:sz w:val="24"/>
          <w:szCs w:val="24"/>
        </w:rPr>
        <w:t>gas Ak</w:t>
      </w:r>
      <w:r>
        <w:rPr>
          <w:b/>
          <w:spacing w:val="-1"/>
          <w:sz w:val="24"/>
          <w:szCs w:val="24"/>
        </w:rPr>
        <w:t>h</w:t>
      </w:r>
      <w:r>
        <w:rPr>
          <w:b/>
          <w:sz w:val="24"/>
          <w:szCs w:val="24"/>
        </w:rPr>
        <w:t>ir</w:t>
      </w:r>
    </w:p>
    <w:p w14:paraId="16D97D79" w14:textId="77777777" w:rsidR="00E93B75" w:rsidRDefault="00E93B75">
      <w:pPr>
        <w:spacing w:before="1" w:line="140" w:lineRule="exact"/>
        <w:rPr>
          <w:sz w:val="15"/>
          <w:szCs w:val="15"/>
        </w:rPr>
      </w:pPr>
    </w:p>
    <w:p w14:paraId="16D97D7A" w14:textId="77777777" w:rsidR="00E93B75" w:rsidRDefault="00BD34B6">
      <w:pPr>
        <w:spacing w:line="372" w:lineRule="auto"/>
        <w:ind w:left="2256" w:right="2246"/>
        <w:jc w:val="center"/>
        <w:rPr>
          <w:sz w:val="24"/>
          <w:szCs w:val="24"/>
        </w:rPr>
      </w:pPr>
      <w:r>
        <w:rPr>
          <w:b/>
          <w:spacing w:val="1"/>
          <w:sz w:val="24"/>
          <w:szCs w:val="24"/>
        </w:rPr>
        <w:t>d</w:t>
      </w:r>
      <w:r>
        <w:rPr>
          <w:b/>
          <w:sz w:val="24"/>
          <w:szCs w:val="24"/>
        </w:rPr>
        <w:t>iaju</w:t>
      </w:r>
      <w:r>
        <w:rPr>
          <w:b/>
          <w:spacing w:val="1"/>
          <w:sz w:val="24"/>
          <w:szCs w:val="24"/>
        </w:rPr>
        <w:t>k</w:t>
      </w:r>
      <w:r>
        <w:rPr>
          <w:b/>
          <w:sz w:val="24"/>
          <w:szCs w:val="24"/>
        </w:rPr>
        <w:t>an</w:t>
      </w:r>
      <w:r>
        <w:rPr>
          <w:b/>
          <w:spacing w:val="-3"/>
          <w:sz w:val="24"/>
          <w:szCs w:val="24"/>
        </w:rPr>
        <w:t xml:space="preserve"> </w:t>
      </w:r>
      <w:r>
        <w:rPr>
          <w:b/>
          <w:spacing w:val="-1"/>
          <w:sz w:val="24"/>
          <w:szCs w:val="24"/>
        </w:rPr>
        <w:t>u</w:t>
      </w:r>
      <w:r>
        <w:rPr>
          <w:b/>
          <w:spacing w:val="1"/>
          <w:sz w:val="24"/>
          <w:szCs w:val="24"/>
        </w:rPr>
        <w:t>n</w:t>
      </w:r>
      <w:r>
        <w:rPr>
          <w:b/>
          <w:sz w:val="24"/>
          <w:szCs w:val="24"/>
        </w:rPr>
        <w:t>tuk</w:t>
      </w:r>
      <w:r>
        <w:rPr>
          <w:b/>
          <w:spacing w:val="-3"/>
          <w:sz w:val="24"/>
          <w:szCs w:val="24"/>
        </w:rPr>
        <w:t xml:space="preserve"> </w:t>
      </w:r>
      <w:r>
        <w:rPr>
          <w:b/>
          <w:spacing w:val="1"/>
          <w:sz w:val="24"/>
          <w:szCs w:val="24"/>
        </w:rPr>
        <w:t>m</w:t>
      </w:r>
      <w:r>
        <w:rPr>
          <w:b/>
          <w:spacing w:val="-3"/>
          <w:sz w:val="24"/>
          <w:szCs w:val="24"/>
        </w:rPr>
        <w:t>e</w:t>
      </w:r>
      <w:r>
        <w:rPr>
          <w:b/>
          <w:spacing w:val="1"/>
          <w:sz w:val="24"/>
          <w:szCs w:val="24"/>
        </w:rPr>
        <w:t>m</w:t>
      </w:r>
      <w:r>
        <w:rPr>
          <w:b/>
          <w:spacing w:val="-1"/>
          <w:sz w:val="24"/>
          <w:szCs w:val="24"/>
        </w:rPr>
        <w:t>en</w:t>
      </w:r>
      <w:r>
        <w:rPr>
          <w:b/>
          <w:spacing w:val="1"/>
          <w:sz w:val="24"/>
          <w:szCs w:val="24"/>
        </w:rPr>
        <w:t>uh</w:t>
      </w:r>
      <w:r>
        <w:rPr>
          <w:b/>
          <w:sz w:val="24"/>
          <w:szCs w:val="24"/>
        </w:rPr>
        <w:t>i</w:t>
      </w:r>
      <w:r>
        <w:rPr>
          <w:b/>
          <w:spacing w:val="-3"/>
          <w:sz w:val="24"/>
          <w:szCs w:val="24"/>
        </w:rPr>
        <w:t xml:space="preserve"> </w:t>
      </w:r>
      <w:r>
        <w:rPr>
          <w:b/>
          <w:sz w:val="24"/>
          <w:szCs w:val="24"/>
        </w:rPr>
        <w:t>salah</w:t>
      </w:r>
      <w:r>
        <w:rPr>
          <w:b/>
          <w:spacing w:val="-3"/>
          <w:sz w:val="24"/>
          <w:szCs w:val="24"/>
        </w:rPr>
        <w:t xml:space="preserve"> </w:t>
      </w:r>
      <w:r>
        <w:rPr>
          <w:b/>
          <w:sz w:val="24"/>
          <w:szCs w:val="24"/>
        </w:rPr>
        <w:t>satu</w:t>
      </w:r>
      <w:r>
        <w:rPr>
          <w:b/>
          <w:spacing w:val="-4"/>
          <w:sz w:val="24"/>
          <w:szCs w:val="24"/>
        </w:rPr>
        <w:t xml:space="preserve"> </w:t>
      </w:r>
      <w:r>
        <w:rPr>
          <w:b/>
          <w:sz w:val="24"/>
          <w:szCs w:val="24"/>
        </w:rPr>
        <w:t>sya</w:t>
      </w:r>
      <w:r>
        <w:rPr>
          <w:b/>
          <w:spacing w:val="-1"/>
          <w:sz w:val="24"/>
          <w:szCs w:val="24"/>
        </w:rPr>
        <w:t>r</w:t>
      </w:r>
      <w:r>
        <w:rPr>
          <w:b/>
          <w:sz w:val="24"/>
          <w:szCs w:val="24"/>
        </w:rPr>
        <w:t xml:space="preserve">at </w:t>
      </w:r>
      <w:r>
        <w:rPr>
          <w:b/>
          <w:spacing w:val="1"/>
          <w:sz w:val="24"/>
          <w:szCs w:val="24"/>
        </w:rPr>
        <w:t>m</w:t>
      </w:r>
      <w:r>
        <w:rPr>
          <w:b/>
          <w:spacing w:val="-1"/>
          <w:sz w:val="24"/>
          <w:szCs w:val="24"/>
        </w:rPr>
        <w:t>e</w:t>
      </w:r>
      <w:r>
        <w:rPr>
          <w:b/>
          <w:spacing w:val="1"/>
          <w:sz w:val="24"/>
          <w:szCs w:val="24"/>
        </w:rPr>
        <w:t>mp</w:t>
      </w:r>
      <w:r>
        <w:rPr>
          <w:b/>
          <w:spacing w:val="-1"/>
          <w:sz w:val="24"/>
          <w:szCs w:val="24"/>
        </w:rPr>
        <w:t>er</w:t>
      </w:r>
      <w:r>
        <w:rPr>
          <w:b/>
          <w:sz w:val="24"/>
          <w:szCs w:val="24"/>
        </w:rPr>
        <w:t>oleh</w:t>
      </w:r>
      <w:r>
        <w:rPr>
          <w:b/>
          <w:spacing w:val="-1"/>
          <w:sz w:val="24"/>
          <w:szCs w:val="24"/>
        </w:rPr>
        <w:t xml:space="preserve"> </w:t>
      </w:r>
      <w:r>
        <w:rPr>
          <w:b/>
          <w:sz w:val="24"/>
          <w:szCs w:val="24"/>
        </w:rPr>
        <w:t>g</w:t>
      </w:r>
      <w:r>
        <w:rPr>
          <w:b/>
          <w:spacing w:val="-1"/>
          <w:sz w:val="24"/>
          <w:szCs w:val="24"/>
        </w:rPr>
        <w:t>e</w:t>
      </w:r>
      <w:r>
        <w:rPr>
          <w:b/>
          <w:sz w:val="24"/>
          <w:szCs w:val="24"/>
        </w:rPr>
        <w:t>lar sa</w:t>
      </w:r>
      <w:r>
        <w:rPr>
          <w:b/>
          <w:spacing w:val="-1"/>
          <w:sz w:val="24"/>
          <w:szCs w:val="24"/>
        </w:rPr>
        <w:t>r</w:t>
      </w:r>
      <w:r>
        <w:rPr>
          <w:b/>
          <w:sz w:val="24"/>
          <w:szCs w:val="24"/>
        </w:rPr>
        <w:t>jana</w:t>
      </w:r>
    </w:p>
    <w:p w14:paraId="16D97D7B" w14:textId="211661A4" w:rsidR="00E93B75" w:rsidRDefault="00BD34B6">
      <w:pPr>
        <w:spacing w:before="24" w:line="360" w:lineRule="auto"/>
        <w:ind w:left="3416" w:right="2636" w:hanging="737"/>
        <w:rPr>
          <w:sz w:val="24"/>
          <w:szCs w:val="24"/>
        </w:rPr>
      </w:pPr>
      <w:r>
        <w:rPr>
          <w:b/>
          <w:spacing w:val="1"/>
          <w:sz w:val="24"/>
          <w:szCs w:val="24"/>
        </w:rPr>
        <w:t>p</w:t>
      </w:r>
      <w:r>
        <w:rPr>
          <w:b/>
          <w:sz w:val="24"/>
          <w:szCs w:val="24"/>
        </w:rPr>
        <w:t>a</w:t>
      </w:r>
      <w:r>
        <w:rPr>
          <w:b/>
          <w:spacing w:val="1"/>
          <w:sz w:val="24"/>
          <w:szCs w:val="24"/>
        </w:rPr>
        <w:t>d</w:t>
      </w:r>
      <w:r>
        <w:rPr>
          <w:b/>
          <w:sz w:val="24"/>
          <w:szCs w:val="24"/>
        </w:rPr>
        <w:t>a P</w:t>
      </w:r>
      <w:r>
        <w:rPr>
          <w:b/>
          <w:spacing w:val="-1"/>
          <w:sz w:val="24"/>
          <w:szCs w:val="24"/>
        </w:rPr>
        <w:t>r</w:t>
      </w:r>
      <w:r>
        <w:rPr>
          <w:b/>
          <w:sz w:val="24"/>
          <w:szCs w:val="24"/>
        </w:rPr>
        <w:t>og</w:t>
      </w:r>
      <w:r>
        <w:rPr>
          <w:b/>
          <w:spacing w:val="-1"/>
          <w:sz w:val="24"/>
          <w:szCs w:val="24"/>
        </w:rPr>
        <w:t>r</w:t>
      </w:r>
      <w:r>
        <w:rPr>
          <w:b/>
          <w:sz w:val="24"/>
          <w:szCs w:val="24"/>
        </w:rPr>
        <w:t>am</w:t>
      </w:r>
      <w:r>
        <w:rPr>
          <w:b/>
          <w:spacing w:val="1"/>
          <w:sz w:val="24"/>
          <w:szCs w:val="24"/>
        </w:rPr>
        <w:t xml:space="preserve"> S</w:t>
      </w:r>
      <w:r>
        <w:rPr>
          <w:b/>
          <w:sz w:val="24"/>
          <w:szCs w:val="24"/>
        </w:rPr>
        <w:t>tu</w:t>
      </w:r>
      <w:r>
        <w:rPr>
          <w:b/>
          <w:spacing w:val="-1"/>
          <w:sz w:val="24"/>
          <w:szCs w:val="24"/>
        </w:rPr>
        <w:t>d</w:t>
      </w:r>
      <w:r>
        <w:rPr>
          <w:b/>
          <w:sz w:val="24"/>
          <w:szCs w:val="24"/>
        </w:rPr>
        <w:t xml:space="preserve">i </w:t>
      </w:r>
      <w:r w:rsidR="00AF1AD2">
        <w:rPr>
          <w:b/>
          <w:sz w:val="24"/>
          <w:szCs w:val="24"/>
        </w:rPr>
        <w:t xml:space="preserve">S1 Informatika </w:t>
      </w:r>
      <w:r>
        <w:rPr>
          <w:b/>
          <w:sz w:val="24"/>
          <w:szCs w:val="24"/>
        </w:rPr>
        <w:t>Fak</w:t>
      </w:r>
      <w:r>
        <w:rPr>
          <w:b/>
          <w:spacing w:val="1"/>
          <w:sz w:val="24"/>
          <w:szCs w:val="24"/>
        </w:rPr>
        <w:t>u</w:t>
      </w:r>
      <w:r>
        <w:rPr>
          <w:b/>
          <w:sz w:val="24"/>
          <w:szCs w:val="24"/>
        </w:rPr>
        <w:t>ltas I</w:t>
      </w:r>
      <w:r>
        <w:rPr>
          <w:b/>
          <w:spacing w:val="1"/>
          <w:sz w:val="24"/>
          <w:szCs w:val="24"/>
        </w:rPr>
        <w:t>n</w:t>
      </w:r>
      <w:r>
        <w:rPr>
          <w:b/>
          <w:sz w:val="24"/>
          <w:szCs w:val="24"/>
        </w:rPr>
        <w:t>fo</w:t>
      </w:r>
      <w:r>
        <w:rPr>
          <w:b/>
          <w:spacing w:val="-2"/>
          <w:sz w:val="24"/>
          <w:szCs w:val="24"/>
        </w:rPr>
        <w:t>r</w:t>
      </w:r>
      <w:r>
        <w:rPr>
          <w:b/>
          <w:spacing w:val="1"/>
          <w:sz w:val="24"/>
          <w:szCs w:val="24"/>
        </w:rPr>
        <w:t>m</w:t>
      </w:r>
      <w:r>
        <w:rPr>
          <w:b/>
          <w:sz w:val="24"/>
          <w:szCs w:val="24"/>
        </w:rPr>
        <w:t>atika Un</w:t>
      </w:r>
      <w:r>
        <w:rPr>
          <w:b/>
          <w:spacing w:val="1"/>
          <w:sz w:val="24"/>
          <w:szCs w:val="24"/>
        </w:rPr>
        <w:t>i</w:t>
      </w:r>
      <w:r>
        <w:rPr>
          <w:b/>
          <w:sz w:val="24"/>
          <w:szCs w:val="24"/>
        </w:rPr>
        <w:t>v</w:t>
      </w:r>
      <w:r>
        <w:rPr>
          <w:b/>
          <w:spacing w:val="-1"/>
          <w:sz w:val="24"/>
          <w:szCs w:val="24"/>
        </w:rPr>
        <w:t>er</w:t>
      </w:r>
      <w:r>
        <w:rPr>
          <w:b/>
          <w:sz w:val="24"/>
          <w:szCs w:val="24"/>
        </w:rPr>
        <w:t>sitas</w:t>
      </w:r>
      <w:r>
        <w:rPr>
          <w:b/>
          <w:spacing w:val="-2"/>
          <w:sz w:val="24"/>
          <w:szCs w:val="24"/>
        </w:rPr>
        <w:t xml:space="preserve"> </w:t>
      </w:r>
      <w:r>
        <w:rPr>
          <w:b/>
          <w:sz w:val="24"/>
          <w:szCs w:val="24"/>
        </w:rPr>
        <w:t>T</w:t>
      </w:r>
      <w:r>
        <w:rPr>
          <w:b/>
          <w:spacing w:val="-1"/>
          <w:sz w:val="24"/>
          <w:szCs w:val="24"/>
        </w:rPr>
        <w:t>e</w:t>
      </w:r>
      <w:r>
        <w:rPr>
          <w:b/>
          <w:sz w:val="24"/>
          <w:szCs w:val="24"/>
        </w:rPr>
        <w:t>l</w:t>
      </w:r>
      <w:r>
        <w:rPr>
          <w:b/>
          <w:spacing w:val="1"/>
          <w:sz w:val="24"/>
          <w:szCs w:val="24"/>
        </w:rPr>
        <w:t>k</w:t>
      </w:r>
      <w:r>
        <w:rPr>
          <w:b/>
          <w:sz w:val="24"/>
          <w:szCs w:val="24"/>
        </w:rPr>
        <w:t>om</w:t>
      </w:r>
    </w:p>
    <w:p w14:paraId="16D97D7C" w14:textId="77777777" w:rsidR="00E93B75" w:rsidRDefault="00E93B75">
      <w:pPr>
        <w:spacing w:line="200" w:lineRule="exact"/>
      </w:pPr>
    </w:p>
    <w:p w14:paraId="16D97D7D" w14:textId="77777777" w:rsidR="00E93B75" w:rsidRDefault="00E93B75">
      <w:pPr>
        <w:spacing w:before="14" w:line="220" w:lineRule="exact"/>
        <w:rPr>
          <w:sz w:val="22"/>
          <w:szCs w:val="22"/>
        </w:rPr>
      </w:pPr>
    </w:p>
    <w:p w14:paraId="16D97D7E" w14:textId="0A82CC7B" w:rsidR="00E93B75" w:rsidRDefault="00835A21" w:rsidP="00835A21">
      <w:pPr>
        <w:ind w:left="3420" w:right="3640"/>
        <w:jc w:val="center"/>
        <w:rPr>
          <w:sz w:val="24"/>
          <w:szCs w:val="24"/>
        </w:rPr>
      </w:pPr>
      <w:r>
        <w:rPr>
          <w:b/>
          <w:sz w:val="24"/>
          <w:szCs w:val="24"/>
        </w:rPr>
        <w:t>1301204299</w:t>
      </w:r>
    </w:p>
    <w:p w14:paraId="16D97D7F" w14:textId="77777777" w:rsidR="00E93B75" w:rsidRDefault="00E93B75">
      <w:pPr>
        <w:spacing w:before="10" w:line="180" w:lineRule="exact"/>
        <w:rPr>
          <w:sz w:val="18"/>
          <w:szCs w:val="18"/>
        </w:rPr>
      </w:pPr>
    </w:p>
    <w:p w14:paraId="16D97D80" w14:textId="5FB9632E" w:rsidR="00E93B75" w:rsidRDefault="00835A21" w:rsidP="00835A21">
      <w:pPr>
        <w:ind w:left="3060" w:right="2830"/>
        <w:jc w:val="center"/>
        <w:rPr>
          <w:sz w:val="24"/>
          <w:szCs w:val="24"/>
        </w:rPr>
      </w:pPr>
      <w:r>
        <w:rPr>
          <w:b/>
          <w:sz w:val="24"/>
          <w:szCs w:val="24"/>
        </w:rPr>
        <w:t>Brillyando Magathan Achmad</w:t>
      </w:r>
    </w:p>
    <w:p w14:paraId="16D97D81" w14:textId="77777777" w:rsidR="00E93B75" w:rsidRDefault="00E93B75">
      <w:pPr>
        <w:spacing w:line="200" w:lineRule="exact"/>
      </w:pPr>
    </w:p>
    <w:p w14:paraId="16D97D82" w14:textId="77777777" w:rsidR="00E93B75" w:rsidRDefault="00E93B75">
      <w:pPr>
        <w:spacing w:line="200" w:lineRule="exact"/>
      </w:pPr>
    </w:p>
    <w:p w14:paraId="16D97D83" w14:textId="77777777" w:rsidR="00E93B75" w:rsidRDefault="00E93B75">
      <w:pPr>
        <w:spacing w:before="5" w:line="200" w:lineRule="exact"/>
      </w:pPr>
    </w:p>
    <w:p w14:paraId="16D97D84" w14:textId="77777777" w:rsidR="00E93B75" w:rsidRDefault="00C20E8F">
      <w:pPr>
        <w:ind w:left="3807"/>
      </w:pPr>
      <w:r>
        <w:pict w14:anchorId="16D97E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45pt;height:83.1pt">
            <v:imagedata r:id="rId8" o:title=""/>
          </v:shape>
        </w:pict>
      </w:r>
    </w:p>
    <w:p w14:paraId="16D97D85" w14:textId="77777777" w:rsidR="00E93B75" w:rsidRDefault="00E93B75">
      <w:pPr>
        <w:spacing w:line="200" w:lineRule="exact"/>
      </w:pPr>
    </w:p>
    <w:p w14:paraId="16D97D86" w14:textId="77777777" w:rsidR="00E93B75" w:rsidRDefault="00E93B75">
      <w:pPr>
        <w:spacing w:line="200" w:lineRule="exact"/>
      </w:pPr>
    </w:p>
    <w:p w14:paraId="16D97D87" w14:textId="77777777" w:rsidR="00E93B75" w:rsidRDefault="00E93B75">
      <w:pPr>
        <w:spacing w:line="200" w:lineRule="exact"/>
      </w:pPr>
    </w:p>
    <w:p w14:paraId="16D97D88" w14:textId="77777777" w:rsidR="00E93B75" w:rsidRDefault="00E93B75">
      <w:pPr>
        <w:spacing w:line="200" w:lineRule="exact"/>
      </w:pPr>
    </w:p>
    <w:p w14:paraId="16D97D89" w14:textId="77777777" w:rsidR="00E93B75" w:rsidRDefault="00E93B75">
      <w:pPr>
        <w:spacing w:line="200" w:lineRule="exact"/>
      </w:pPr>
    </w:p>
    <w:p w14:paraId="16D97D8A" w14:textId="77777777" w:rsidR="00E93B75" w:rsidRDefault="00E93B75">
      <w:pPr>
        <w:spacing w:before="17" w:line="280" w:lineRule="exact"/>
        <w:rPr>
          <w:sz w:val="28"/>
          <w:szCs w:val="28"/>
        </w:rPr>
      </w:pPr>
    </w:p>
    <w:p w14:paraId="16D97D8B" w14:textId="309FF7BB" w:rsidR="00E93B75" w:rsidRDefault="00BD34B6">
      <w:pPr>
        <w:ind w:left="1968" w:right="1959"/>
        <w:jc w:val="center"/>
        <w:rPr>
          <w:sz w:val="32"/>
          <w:szCs w:val="32"/>
        </w:rPr>
      </w:pPr>
      <w:r>
        <w:rPr>
          <w:b/>
          <w:sz w:val="32"/>
          <w:szCs w:val="32"/>
        </w:rPr>
        <w:t>Pro</w:t>
      </w:r>
      <w:r>
        <w:rPr>
          <w:b/>
          <w:spacing w:val="1"/>
          <w:sz w:val="32"/>
          <w:szCs w:val="32"/>
        </w:rPr>
        <w:t>g</w:t>
      </w:r>
      <w:r>
        <w:rPr>
          <w:b/>
          <w:sz w:val="32"/>
          <w:szCs w:val="32"/>
        </w:rPr>
        <w:t>r</w:t>
      </w:r>
      <w:r>
        <w:rPr>
          <w:b/>
          <w:spacing w:val="1"/>
          <w:sz w:val="32"/>
          <w:szCs w:val="32"/>
        </w:rPr>
        <w:t>a</w:t>
      </w:r>
      <w:r>
        <w:rPr>
          <w:b/>
          <w:sz w:val="32"/>
          <w:szCs w:val="32"/>
        </w:rPr>
        <w:t>m</w:t>
      </w:r>
      <w:r>
        <w:rPr>
          <w:b/>
          <w:spacing w:val="-19"/>
          <w:sz w:val="32"/>
          <w:szCs w:val="32"/>
        </w:rPr>
        <w:t xml:space="preserve"> </w:t>
      </w:r>
      <w:r>
        <w:rPr>
          <w:b/>
          <w:sz w:val="32"/>
          <w:szCs w:val="32"/>
        </w:rPr>
        <w:t>St</w:t>
      </w:r>
      <w:r>
        <w:rPr>
          <w:b/>
          <w:spacing w:val="2"/>
          <w:sz w:val="32"/>
          <w:szCs w:val="32"/>
        </w:rPr>
        <w:t>u</w:t>
      </w:r>
      <w:r>
        <w:rPr>
          <w:b/>
          <w:sz w:val="32"/>
          <w:szCs w:val="32"/>
        </w:rPr>
        <w:t>di</w:t>
      </w:r>
      <w:r>
        <w:rPr>
          <w:b/>
          <w:spacing w:val="-9"/>
          <w:sz w:val="32"/>
          <w:szCs w:val="32"/>
        </w:rPr>
        <w:t xml:space="preserve"> </w:t>
      </w:r>
      <w:r>
        <w:rPr>
          <w:b/>
          <w:sz w:val="32"/>
          <w:szCs w:val="32"/>
        </w:rPr>
        <w:t>S</w:t>
      </w:r>
      <w:r>
        <w:rPr>
          <w:b/>
          <w:spacing w:val="1"/>
          <w:sz w:val="32"/>
          <w:szCs w:val="32"/>
        </w:rPr>
        <w:t>a</w:t>
      </w:r>
      <w:r>
        <w:rPr>
          <w:b/>
          <w:sz w:val="32"/>
          <w:szCs w:val="32"/>
        </w:rPr>
        <w:t>rjana</w:t>
      </w:r>
      <w:r>
        <w:rPr>
          <w:b/>
          <w:spacing w:val="-15"/>
          <w:sz w:val="32"/>
          <w:szCs w:val="32"/>
        </w:rPr>
        <w:t xml:space="preserve"> </w:t>
      </w:r>
      <w:r w:rsidR="00AF1AD2">
        <w:rPr>
          <w:b/>
          <w:w w:val="99"/>
          <w:sz w:val="32"/>
          <w:szCs w:val="32"/>
        </w:rPr>
        <w:t>Informatika</w:t>
      </w:r>
    </w:p>
    <w:p w14:paraId="16D97D8C" w14:textId="77777777" w:rsidR="00E93B75" w:rsidRDefault="00E93B75">
      <w:pPr>
        <w:spacing w:before="10" w:line="200" w:lineRule="exact"/>
      </w:pPr>
    </w:p>
    <w:p w14:paraId="16D97D8D" w14:textId="77777777" w:rsidR="00E93B75" w:rsidRDefault="00BD34B6">
      <w:pPr>
        <w:spacing w:line="408" w:lineRule="auto"/>
        <w:ind w:left="2947" w:right="3097"/>
        <w:jc w:val="center"/>
        <w:rPr>
          <w:sz w:val="32"/>
          <w:szCs w:val="32"/>
        </w:rPr>
      </w:pPr>
      <w:r>
        <w:rPr>
          <w:b/>
          <w:sz w:val="32"/>
          <w:szCs w:val="32"/>
        </w:rPr>
        <w:t>Fakult</w:t>
      </w:r>
      <w:r>
        <w:rPr>
          <w:b/>
          <w:spacing w:val="1"/>
          <w:sz w:val="32"/>
          <w:szCs w:val="32"/>
        </w:rPr>
        <w:t>a</w:t>
      </w:r>
      <w:r>
        <w:rPr>
          <w:b/>
          <w:sz w:val="32"/>
          <w:szCs w:val="32"/>
        </w:rPr>
        <w:t>s</w:t>
      </w:r>
      <w:r>
        <w:rPr>
          <w:b/>
          <w:spacing w:val="-12"/>
          <w:sz w:val="32"/>
          <w:szCs w:val="32"/>
        </w:rPr>
        <w:t xml:space="preserve"> </w:t>
      </w:r>
      <w:r>
        <w:rPr>
          <w:b/>
          <w:w w:val="99"/>
          <w:sz w:val="32"/>
          <w:szCs w:val="32"/>
        </w:rPr>
        <w:t>Inf</w:t>
      </w:r>
      <w:r>
        <w:rPr>
          <w:b/>
          <w:spacing w:val="1"/>
          <w:w w:val="99"/>
          <w:sz w:val="32"/>
          <w:szCs w:val="32"/>
        </w:rPr>
        <w:t>o</w:t>
      </w:r>
      <w:r>
        <w:rPr>
          <w:b/>
          <w:w w:val="99"/>
          <w:sz w:val="32"/>
          <w:szCs w:val="32"/>
        </w:rPr>
        <w:t>rm</w:t>
      </w:r>
      <w:r>
        <w:rPr>
          <w:b/>
          <w:spacing w:val="4"/>
          <w:w w:val="99"/>
          <w:sz w:val="32"/>
          <w:szCs w:val="32"/>
        </w:rPr>
        <w:t>a</w:t>
      </w:r>
      <w:r>
        <w:rPr>
          <w:b/>
          <w:w w:val="99"/>
          <w:sz w:val="32"/>
          <w:szCs w:val="32"/>
        </w:rPr>
        <w:t xml:space="preserve">tika </w:t>
      </w:r>
      <w:r>
        <w:rPr>
          <w:b/>
          <w:sz w:val="32"/>
          <w:szCs w:val="32"/>
        </w:rPr>
        <w:t>Uni</w:t>
      </w:r>
      <w:r>
        <w:rPr>
          <w:b/>
          <w:spacing w:val="1"/>
          <w:sz w:val="32"/>
          <w:szCs w:val="32"/>
        </w:rPr>
        <w:t>v</w:t>
      </w:r>
      <w:r>
        <w:rPr>
          <w:b/>
          <w:sz w:val="32"/>
          <w:szCs w:val="32"/>
        </w:rPr>
        <w:t>ersitas</w:t>
      </w:r>
      <w:r>
        <w:rPr>
          <w:b/>
          <w:spacing w:val="-14"/>
          <w:sz w:val="32"/>
          <w:szCs w:val="32"/>
        </w:rPr>
        <w:t xml:space="preserve"> </w:t>
      </w:r>
      <w:r>
        <w:rPr>
          <w:b/>
          <w:w w:val="99"/>
          <w:sz w:val="32"/>
          <w:szCs w:val="32"/>
        </w:rPr>
        <w:t>Telk</w:t>
      </w:r>
      <w:r>
        <w:rPr>
          <w:b/>
          <w:spacing w:val="4"/>
          <w:w w:val="99"/>
          <w:sz w:val="32"/>
          <w:szCs w:val="32"/>
        </w:rPr>
        <w:t>o</w:t>
      </w:r>
      <w:r>
        <w:rPr>
          <w:b/>
          <w:w w:val="99"/>
          <w:sz w:val="32"/>
          <w:szCs w:val="32"/>
        </w:rPr>
        <w:t>m B</w:t>
      </w:r>
      <w:r>
        <w:rPr>
          <w:b/>
          <w:spacing w:val="2"/>
          <w:w w:val="99"/>
          <w:sz w:val="32"/>
          <w:szCs w:val="32"/>
        </w:rPr>
        <w:t>a</w:t>
      </w:r>
      <w:r>
        <w:rPr>
          <w:b/>
          <w:w w:val="99"/>
          <w:sz w:val="32"/>
          <w:szCs w:val="32"/>
        </w:rPr>
        <w:t>ndung</w:t>
      </w:r>
    </w:p>
    <w:p w14:paraId="16D97D8E" w14:textId="655DA05A" w:rsidR="00E93B75" w:rsidRDefault="00AF1AD2">
      <w:pPr>
        <w:spacing w:line="340" w:lineRule="exact"/>
        <w:ind w:left="3082" w:right="3070"/>
        <w:jc w:val="center"/>
        <w:rPr>
          <w:sz w:val="32"/>
          <w:szCs w:val="32"/>
        </w:rPr>
        <w:sectPr w:rsidR="00E93B75">
          <w:headerReference w:type="default" r:id="rId9"/>
          <w:pgSz w:w="11900" w:h="16860"/>
          <w:pgMar w:top="1000" w:right="1300" w:bottom="280" w:left="1560" w:header="800" w:footer="0" w:gutter="0"/>
          <w:cols w:space="720"/>
        </w:sectPr>
      </w:pPr>
      <w:r>
        <w:rPr>
          <w:b/>
          <w:sz w:val="32"/>
          <w:szCs w:val="32"/>
        </w:rPr>
        <w:t>2024</w:t>
      </w:r>
    </w:p>
    <w:p w14:paraId="16D97D8F" w14:textId="60032AC2" w:rsidR="00E93B75" w:rsidRDefault="00331A1B">
      <w:pPr>
        <w:spacing w:line="200" w:lineRule="exact"/>
      </w:pPr>
      <w:r>
        <w:rPr>
          <w:noProof/>
        </w:rPr>
        <w:lastRenderedPageBreak/>
        <w:drawing>
          <wp:anchor distT="0" distB="0" distL="114300" distR="114300" simplePos="0" relativeHeight="251661312" behindDoc="0" locked="0" layoutInCell="1" allowOverlap="1" wp14:anchorId="4F74F2AB" wp14:editId="124FF3E7">
            <wp:simplePos x="0" y="0"/>
            <wp:positionH relativeFrom="page">
              <wp:align>left</wp:align>
            </wp:positionH>
            <wp:positionV relativeFrom="paragraph">
              <wp:posOffset>-643864</wp:posOffset>
            </wp:positionV>
            <wp:extent cx="7541400" cy="10685678"/>
            <wp:effectExtent l="0" t="0" r="2540" b="1905"/>
            <wp:wrapNone/>
            <wp:docPr id="111251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145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7541400" cy="10685678"/>
                    </a:xfrm>
                    <a:prstGeom prst="rect">
                      <a:avLst/>
                    </a:prstGeom>
                  </pic:spPr>
                </pic:pic>
              </a:graphicData>
            </a:graphic>
            <wp14:sizeRelH relativeFrom="margin">
              <wp14:pctWidth>0</wp14:pctWidth>
            </wp14:sizeRelH>
            <wp14:sizeRelV relativeFrom="margin">
              <wp14:pctHeight>0</wp14:pctHeight>
            </wp14:sizeRelV>
          </wp:anchor>
        </w:drawing>
      </w:r>
    </w:p>
    <w:p w14:paraId="16D97D90" w14:textId="61433DAB" w:rsidR="00E93B75" w:rsidRDefault="00E93B75">
      <w:pPr>
        <w:spacing w:line="200" w:lineRule="exact"/>
      </w:pPr>
    </w:p>
    <w:p w14:paraId="16D97D91" w14:textId="0E60C8C0" w:rsidR="00E93B75" w:rsidRDefault="00E93B75">
      <w:pPr>
        <w:spacing w:line="200" w:lineRule="exact"/>
      </w:pPr>
    </w:p>
    <w:p w14:paraId="16D97D92" w14:textId="364A6B4D" w:rsidR="00E93B75" w:rsidRDefault="00E93B75">
      <w:pPr>
        <w:spacing w:before="10" w:line="240" w:lineRule="exact"/>
        <w:rPr>
          <w:sz w:val="24"/>
          <w:szCs w:val="24"/>
        </w:rPr>
      </w:pPr>
    </w:p>
    <w:p w14:paraId="16D97D93" w14:textId="77777777" w:rsidR="00E93B75" w:rsidRDefault="00BD34B6">
      <w:pPr>
        <w:spacing w:before="24"/>
        <w:ind w:left="2864" w:right="2853"/>
        <w:jc w:val="center"/>
        <w:rPr>
          <w:sz w:val="28"/>
          <w:szCs w:val="28"/>
        </w:rPr>
      </w:pPr>
      <w:r>
        <w:rPr>
          <w:b/>
          <w:sz w:val="28"/>
          <w:szCs w:val="28"/>
        </w:rPr>
        <w:t>LE</w:t>
      </w:r>
      <w:r>
        <w:rPr>
          <w:b/>
          <w:spacing w:val="-1"/>
          <w:sz w:val="28"/>
          <w:szCs w:val="28"/>
        </w:rPr>
        <w:t>M</w:t>
      </w:r>
      <w:r>
        <w:rPr>
          <w:b/>
          <w:sz w:val="28"/>
          <w:szCs w:val="28"/>
        </w:rPr>
        <w:t>B</w:t>
      </w:r>
      <w:r>
        <w:rPr>
          <w:b/>
          <w:spacing w:val="-1"/>
          <w:sz w:val="28"/>
          <w:szCs w:val="28"/>
        </w:rPr>
        <w:t>A</w:t>
      </w:r>
      <w:r>
        <w:rPr>
          <w:b/>
          <w:sz w:val="28"/>
          <w:szCs w:val="28"/>
        </w:rPr>
        <w:t>R</w:t>
      </w:r>
      <w:r>
        <w:rPr>
          <w:b/>
          <w:spacing w:val="-6"/>
          <w:sz w:val="28"/>
          <w:szCs w:val="28"/>
        </w:rPr>
        <w:t xml:space="preserve"> </w:t>
      </w:r>
      <w:r>
        <w:rPr>
          <w:b/>
          <w:spacing w:val="1"/>
          <w:sz w:val="28"/>
          <w:szCs w:val="28"/>
        </w:rPr>
        <w:t>P</w:t>
      </w:r>
      <w:r>
        <w:rPr>
          <w:b/>
          <w:sz w:val="28"/>
          <w:szCs w:val="28"/>
        </w:rPr>
        <w:t>E</w:t>
      </w:r>
      <w:r>
        <w:rPr>
          <w:b/>
          <w:spacing w:val="-1"/>
          <w:sz w:val="28"/>
          <w:szCs w:val="28"/>
        </w:rPr>
        <w:t>N</w:t>
      </w:r>
      <w:r>
        <w:rPr>
          <w:b/>
          <w:sz w:val="28"/>
          <w:szCs w:val="28"/>
        </w:rPr>
        <w:t>GE</w:t>
      </w:r>
      <w:r>
        <w:rPr>
          <w:b/>
          <w:spacing w:val="-3"/>
          <w:sz w:val="28"/>
          <w:szCs w:val="28"/>
        </w:rPr>
        <w:t>S</w:t>
      </w:r>
      <w:r>
        <w:rPr>
          <w:b/>
          <w:spacing w:val="1"/>
          <w:sz w:val="28"/>
          <w:szCs w:val="28"/>
        </w:rPr>
        <w:t>A</w:t>
      </w:r>
      <w:r>
        <w:rPr>
          <w:b/>
          <w:spacing w:val="-3"/>
          <w:sz w:val="28"/>
          <w:szCs w:val="28"/>
        </w:rPr>
        <w:t>H</w:t>
      </w:r>
      <w:r>
        <w:rPr>
          <w:b/>
          <w:spacing w:val="1"/>
          <w:sz w:val="28"/>
          <w:szCs w:val="28"/>
        </w:rPr>
        <w:t>A</w:t>
      </w:r>
      <w:r>
        <w:rPr>
          <w:b/>
          <w:sz w:val="28"/>
          <w:szCs w:val="28"/>
        </w:rPr>
        <w:t>N</w:t>
      </w:r>
    </w:p>
    <w:p w14:paraId="16D97D94" w14:textId="77777777" w:rsidR="00E93B75" w:rsidRDefault="00E93B75">
      <w:pPr>
        <w:spacing w:before="9" w:line="160" w:lineRule="exact"/>
        <w:rPr>
          <w:sz w:val="17"/>
          <w:szCs w:val="17"/>
        </w:rPr>
      </w:pPr>
    </w:p>
    <w:p w14:paraId="16D97D95" w14:textId="77777777" w:rsidR="00E93B75" w:rsidRDefault="00E93B75">
      <w:pPr>
        <w:spacing w:line="200" w:lineRule="exact"/>
      </w:pPr>
    </w:p>
    <w:p w14:paraId="16D97D96" w14:textId="77777777" w:rsidR="00E93B75" w:rsidRDefault="00E93B75">
      <w:pPr>
        <w:spacing w:line="200" w:lineRule="exact"/>
      </w:pPr>
    </w:p>
    <w:p w14:paraId="3C40BA13" w14:textId="77777777" w:rsidR="00AF1AD2" w:rsidRPr="00AF1AD2" w:rsidRDefault="00AF1AD2" w:rsidP="00AF1AD2">
      <w:pPr>
        <w:spacing w:line="360" w:lineRule="auto"/>
        <w:contextualSpacing/>
        <w:jc w:val="center"/>
        <w:rPr>
          <w:b/>
          <w:i/>
          <w:sz w:val="24"/>
          <w:szCs w:val="24"/>
        </w:rPr>
      </w:pPr>
      <w:r w:rsidRPr="00AF1AD2">
        <w:rPr>
          <w:b/>
          <w:sz w:val="24"/>
          <w:szCs w:val="24"/>
        </w:rPr>
        <w:t>ALGORITMA LSTM DALAM MELAKUKAN PREDIKSI PENYAKIT GINJAL KRONIS YANG DIOPTIMASI MENGGUNAKAN ALGORITMA GENETIKA</w:t>
      </w:r>
    </w:p>
    <w:p w14:paraId="16D97D98" w14:textId="77777777" w:rsidR="00E93B75" w:rsidRDefault="00E93B75">
      <w:pPr>
        <w:spacing w:before="10" w:line="100" w:lineRule="exact"/>
        <w:rPr>
          <w:sz w:val="10"/>
          <w:szCs w:val="10"/>
        </w:rPr>
      </w:pPr>
    </w:p>
    <w:p w14:paraId="5B836DAC" w14:textId="77777777" w:rsidR="00A45868" w:rsidRPr="00A45868" w:rsidRDefault="00A45868" w:rsidP="00A45868">
      <w:pPr>
        <w:pBdr>
          <w:top w:val="nil"/>
          <w:left w:val="nil"/>
          <w:bottom w:val="nil"/>
          <w:right w:val="nil"/>
          <w:between w:val="nil"/>
        </w:pBdr>
        <w:spacing w:before="240" w:after="120"/>
        <w:jc w:val="center"/>
        <w:rPr>
          <w:b/>
          <w:bCs/>
          <w:color w:val="000000"/>
          <w:sz w:val="24"/>
          <w:szCs w:val="24"/>
        </w:rPr>
      </w:pPr>
      <w:r w:rsidRPr="00A45868">
        <w:rPr>
          <w:b/>
          <w:bCs/>
          <w:color w:val="000000"/>
          <w:sz w:val="24"/>
          <w:szCs w:val="24"/>
        </w:rPr>
        <w:t>LSTM Algorithm in Predicting Chronic Kidney Disease Optimized Using Genetic Algorithm</w:t>
      </w:r>
    </w:p>
    <w:p w14:paraId="16D97D99" w14:textId="5F56B8DB" w:rsidR="00E93B75" w:rsidRDefault="00BD34B6">
      <w:pPr>
        <w:spacing w:line="820" w:lineRule="exact"/>
        <w:ind w:left="2726" w:right="2718"/>
        <w:jc w:val="center"/>
        <w:rPr>
          <w:sz w:val="24"/>
          <w:szCs w:val="24"/>
        </w:rPr>
      </w:pPr>
      <w:proofErr w:type="gramStart"/>
      <w:r>
        <w:rPr>
          <w:b/>
          <w:sz w:val="24"/>
          <w:szCs w:val="24"/>
        </w:rPr>
        <w:t>NIM</w:t>
      </w:r>
      <w:r>
        <w:rPr>
          <w:b/>
          <w:spacing w:val="-6"/>
          <w:sz w:val="24"/>
          <w:szCs w:val="24"/>
        </w:rPr>
        <w:t xml:space="preserve"> </w:t>
      </w:r>
      <w:r>
        <w:rPr>
          <w:b/>
          <w:sz w:val="24"/>
          <w:szCs w:val="24"/>
        </w:rPr>
        <w:t>:</w:t>
      </w:r>
      <w:proofErr w:type="gramEnd"/>
      <w:r w:rsidR="00A45868">
        <w:rPr>
          <w:b/>
          <w:sz w:val="24"/>
          <w:szCs w:val="24"/>
        </w:rPr>
        <w:t xml:space="preserve"> </w:t>
      </w:r>
      <w:r w:rsidR="00A45868">
        <w:rPr>
          <w:b/>
          <w:spacing w:val="-1"/>
          <w:sz w:val="24"/>
          <w:szCs w:val="24"/>
        </w:rPr>
        <w:t>1301204299</w:t>
      </w:r>
    </w:p>
    <w:p w14:paraId="16D97D9A" w14:textId="4B2B41FD" w:rsidR="00E93B75" w:rsidRDefault="00A45868">
      <w:pPr>
        <w:spacing w:before="23"/>
        <w:ind w:left="2958" w:right="2949"/>
        <w:jc w:val="center"/>
        <w:rPr>
          <w:sz w:val="24"/>
          <w:szCs w:val="24"/>
        </w:rPr>
      </w:pPr>
      <w:r>
        <w:rPr>
          <w:b/>
          <w:sz w:val="24"/>
          <w:szCs w:val="24"/>
        </w:rPr>
        <w:t>Brillyando Magathan Achmad</w:t>
      </w:r>
    </w:p>
    <w:p w14:paraId="16D97D9B" w14:textId="77777777" w:rsidR="00E93B75" w:rsidRDefault="00E93B75">
      <w:pPr>
        <w:spacing w:before="2" w:line="160" w:lineRule="exact"/>
        <w:rPr>
          <w:sz w:val="17"/>
          <w:szCs w:val="17"/>
        </w:rPr>
      </w:pPr>
    </w:p>
    <w:p w14:paraId="16D97D9C" w14:textId="77777777" w:rsidR="00E93B75" w:rsidRDefault="00E93B75">
      <w:pPr>
        <w:spacing w:line="200" w:lineRule="exact"/>
      </w:pPr>
    </w:p>
    <w:p w14:paraId="16D97D9D" w14:textId="77777777" w:rsidR="00E93B75" w:rsidRDefault="00E93B75">
      <w:pPr>
        <w:spacing w:line="200" w:lineRule="exact"/>
      </w:pPr>
    </w:p>
    <w:p w14:paraId="16D97D9E" w14:textId="77777777" w:rsidR="00E93B75" w:rsidRDefault="00E93B75">
      <w:pPr>
        <w:spacing w:line="200" w:lineRule="exact"/>
      </w:pPr>
    </w:p>
    <w:p w14:paraId="16D97D9F" w14:textId="77777777" w:rsidR="00E93B75" w:rsidRDefault="00E93B75">
      <w:pPr>
        <w:spacing w:line="200" w:lineRule="exact"/>
      </w:pPr>
    </w:p>
    <w:p w14:paraId="16D97DA0" w14:textId="45EC9309" w:rsidR="00E93B75" w:rsidRDefault="00BD34B6">
      <w:pPr>
        <w:spacing w:line="359" w:lineRule="auto"/>
        <w:ind w:left="186" w:right="180"/>
        <w:jc w:val="center"/>
        <w:rPr>
          <w:sz w:val="24"/>
          <w:szCs w:val="24"/>
        </w:rPr>
      </w:pPr>
      <w:r>
        <w:rPr>
          <w:sz w:val="24"/>
          <w:szCs w:val="24"/>
        </w:rPr>
        <w:t>Tug</w:t>
      </w:r>
      <w:r>
        <w:rPr>
          <w:spacing w:val="-1"/>
          <w:sz w:val="24"/>
          <w:szCs w:val="24"/>
        </w:rPr>
        <w:t>a</w:t>
      </w:r>
      <w:r>
        <w:rPr>
          <w:sz w:val="24"/>
          <w:szCs w:val="24"/>
        </w:rPr>
        <w:t xml:space="preserve">s </w:t>
      </w:r>
      <w:r>
        <w:rPr>
          <w:spacing w:val="-1"/>
          <w:sz w:val="24"/>
          <w:szCs w:val="24"/>
        </w:rPr>
        <w:t>a</w:t>
      </w:r>
      <w:r>
        <w:rPr>
          <w:sz w:val="24"/>
          <w:szCs w:val="24"/>
        </w:rPr>
        <w:t>khir ini tel</w:t>
      </w:r>
      <w:r>
        <w:rPr>
          <w:spacing w:val="-1"/>
          <w:sz w:val="24"/>
          <w:szCs w:val="24"/>
        </w:rPr>
        <w:t>a</w:t>
      </w:r>
      <w:r>
        <w:rPr>
          <w:sz w:val="24"/>
          <w:szCs w:val="24"/>
        </w:rPr>
        <w:t>h di</w:t>
      </w:r>
      <w:r>
        <w:rPr>
          <w:spacing w:val="1"/>
          <w:sz w:val="24"/>
          <w:szCs w:val="24"/>
        </w:rPr>
        <w:t>te</w:t>
      </w:r>
      <w:r>
        <w:rPr>
          <w:sz w:val="24"/>
          <w:szCs w:val="24"/>
        </w:rPr>
        <w:t>rima</w:t>
      </w:r>
      <w:r>
        <w:rPr>
          <w:spacing w:val="-1"/>
          <w:sz w:val="24"/>
          <w:szCs w:val="24"/>
        </w:rPr>
        <w:t xml:space="preserve"> </w:t>
      </w:r>
      <w:r>
        <w:rPr>
          <w:sz w:val="24"/>
          <w:szCs w:val="24"/>
        </w:rPr>
        <w:t>d</w:t>
      </w:r>
      <w:r>
        <w:rPr>
          <w:spacing w:val="-1"/>
          <w:sz w:val="24"/>
          <w:szCs w:val="24"/>
        </w:rPr>
        <w:t>a</w:t>
      </w:r>
      <w:r>
        <w:rPr>
          <w:sz w:val="24"/>
          <w:szCs w:val="24"/>
        </w:rPr>
        <w:t>n disahk</w:t>
      </w:r>
      <w:r>
        <w:rPr>
          <w:spacing w:val="-1"/>
          <w:sz w:val="24"/>
          <w:szCs w:val="24"/>
        </w:rPr>
        <w:t>a</w:t>
      </w:r>
      <w:r>
        <w:rPr>
          <w:sz w:val="24"/>
          <w:szCs w:val="24"/>
        </w:rPr>
        <w:t>n untuk</w:t>
      </w:r>
      <w:r>
        <w:rPr>
          <w:spacing w:val="3"/>
          <w:sz w:val="24"/>
          <w:szCs w:val="24"/>
        </w:rPr>
        <w:t xml:space="preserve"> </w:t>
      </w:r>
      <w:r>
        <w:rPr>
          <w:sz w:val="24"/>
          <w:szCs w:val="24"/>
        </w:rPr>
        <w:t>mem</w:t>
      </w:r>
      <w:r>
        <w:rPr>
          <w:spacing w:val="-1"/>
          <w:sz w:val="24"/>
          <w:szCs w:val="24"/>
        </w:rPr>
        <w:t>e</w:t>
      </w:r>
      <w:r>
        <w:rPr>
          <w:sz w:val="24"/>
          <w:szCs w:val="24"/>
        </w:rPr>
        <w:t>nuhi s</w:t>
      </w:r>
      <w:r>
        <w:rPr>
          <w:spacing w:val="-1"/>
          <w:sz w:val="24"/>
          <w:szCs w:val="24"/>
        </w:rPr>
        <w:t>e</w:t>
      </w:r>
      <w:r>
        <w:rPr>
          <w:sz w:val="24"/>
          <w:szCs w:val="24"/>
        </w:rPr>
        <w:t>b</w:t>
      </w:r>
      <w:r>
        <w:rPr>
          <w:spacing w:val="-1"/>
          <w:sz w:val="24"/>
          <w:szCs w:val="24"/>
        </w:rPr>
        <w:t>a</w:t>
      </w:r>
      <w:r>
        <w:rPr>
          <w:sz w:val="24"/>
          <w:szCs w:val="24"/>
        </w:rPr>
        <w:t>gian sy</w:t>
      </w:r>
      <w:r>
        <w:rPr>
          <w:spacing w:val="1"/>
          <w:sz w:val="24"/>
          <w:szCs w:val="24"/>
        </w:rPr>
        <w:t>ar</w:t>
      </w:r>
      <w:r>
        <w:rPr>
          <w:spacing w:val="-1"/>
          <w:sz w:val="24"/>
          <w:szCs w:val="24"/>
        </w:rPr>
        <w:t>a</w:t>
      </w:r>
      <w:r>
        <w:rPr>
          <w:sz w:val="24"/>
          <w:szCs w:val="24"/>
        </w:rPr>
        <w:t>t</w:t>
      </w:r>
      <w:r>
        <w:rPr>
          <w:spacing w:val="4"/>
          <w:sz w:val="24"/>
          <w:szCs w:val="24"/>
        </w:rPr>
        <w:t xml:space="preserve"> </w:t>
      </w:r>
      <w:r>
        <w:rPr>
          <w:sz w:val="24"/>
          <w:szCs w:val="24"/>
        </w:rPr>
        <w:t>memp</w:t>
      </w:r>
      <w:r>
        <w:rPr>
          <w:spacing w:val="-1"/>
          <w:sz w:val="24"/>
          <w:szCs w:val="24"/>
        </w:rPr>
        <w:t>e</w:t>
      </w:r>
      <w:r>
        <w:rPr>
          <w:sz w:val="24"/>
          <w:szCs w:val="24"/>
        </w:rPr>
        <w:t>rol</w:t>
      </w:r>
      <w:r>
        <w:rPr>
          <w:spacing w:val="-1"/>
          <w:sz w:val="24"/>
          <w:szCs w:val="24"/>
        </w:rPr>
        <w:t>e</w:t>
      </w:r>
      <w:r>
        <w:rPr>
          <w:sz w:val="24"/>
          <w:szCs w:val="24"/>
        </w:rPr>
        <w:t>h g</w:t>
      </w:r>
      <w:r>
        <w:rPr>
          <w:spacing w:val="-1"/>
          <w:sz w:val="24"/>
          <w:szCs w:val="24"/>
        </w:rPr>
        <w:t>e</w:t>
      </w:r>
      <w:r>
        <w:rPr>
          <w:sz w:val="24"/>
          <w:szCs w:val="24"/>
        </w:rPr>
        <w:t>lar</w:t>
      </w:r>
      <w:r>
        <w:rPr>
          <w:spacing w:val="-4"/>
          <w:sz w:val="24"/>
          <w:szCs w:val="24"/>
        </w:rPr>
        <w:t xml:space="preserve"> </w:t>
      </w:r>
      <w:r>
        <w:rPr>
          <w:sz w:val="24"/>
          <w:szCs w:val="24"/>
        </w:rPr>
        <w:t>p</w:t>
      </w:r>
      <w:r>
        <w:rPr>
          <w:spacing w:val="-1"/>
          <w:sz w:val="24"/>
          <w:szCs w:val="24"/>
        </w:rPr>
        <w:t>a</w:t>
      </w:r>
      <w:r>
        <w:rPr>
          <w:spacing w:val="2"/>
          <w:sz w:val="24"/>
          <w:szCs w:val="24"/>
        </w:rPr>
        <w:t>d</w:t>
      </w:r>
      <w:r>
        <w:rPr>
          <w:sz w:val="24"/>
          <w:szCs w:val="24"/>
        </w:rPr>
        <w:t>a</w:t>
      </w:r>
      <w:r>
        <w:rPr>
          <w:spacing w:val="-1"/>
          <w:sz w:val="24"/>
          <w:szCs w:val="24"/>
        </w:rPr>
        <w:t xml:space="preserve"> </w:t>
      </w:r>
      <w:r>
        <w:rPr>
          <w:spacing w:val="1"/>
          <w:sz w:val="24"/>
          <w:szCs w:val="24"/>
        </w:rPr>
        <w:t>P</w:t>
      </w:r>
      <w:r>
        <w:rPr>
          <w:sz w:val="24"/>
          <w:szCs w:val="24"/>
        </w:rPr>
        <w:t>rog</w:t>
      </w:r>
      <w:r>
        <w:rPr>
          <w:spacing w:val="-1"/>
          <w:sz w:val="24"/>
          <w:szCs w:val="24"/>
        </w:rPr>
        <w:t>ra</w:t>
      </w:r>
      <w:r>
        <w:rPr>
          <w:sz w:val="24"/>
          <w:szCs w:val="24"/>
        </w:rPr>
        <w:t xml:space="preserve">m </w:t>
      </w:r>
      <w:r>
        <w:rPr>
          <w:spacing w:val="1"/>
          <w:sz w:val="24"/>
          <w:szCs w:val="24"/>
        </w:rPr>
        <w:t>S</w:t>
      </w:r>
      <w:r>
        <w:rPr>
          <w:sz w:val="24"/>
          <w:szCs w:val="24"/>
        </w:rPr>
        <w:t>tudi</w:t>
      </w:r>
      <w:r>
        <w:rPr>
          <w:spacing w:val="2"/>
          <w:sz w:val="24"/>
          <w:szCs w:val="24"/>
        </w:rPr>
        <w:t xml:space="preserve"> </w:t>
      </w:r>
      <w:r>
        <w:rPr>
          <w:spacing w:val="1"/>
          <w:sz w:val="24"/>
          <w:szCs w:val="24"/>
        </w:rPr>
        <w:t>S</w:t>
      </w:r>
      <w:r>
        <w:rPr>
          <w:spacing w:val="-1"/>
          <w:sz w:val="24"/>
          <w:szCs w:val="24"/>
        </w:rPr>
        <w:t>a</w:t>
      </w:r>
      <w:r>
        <w:rPr>
          <w:sz w:val="24"/>
          <w:szCs w:val="24"/>
        </w:rPr>
        <w:t>rj</w:t>
      </w:r>
      <w:r>
        <w:rPr>
          <w:spacing w:val="-1"/>
          <w:sz w:val="24"/>
          <w:szCs w:val="24"/>
        </w:rPr>
        <w:t>a</w:t>
      </w:r>
      <w:r>
        <w:rPr>
          <w:sz w:val="24"/>
          <w:szCs w:val="24"/>
        </w:rPr>
        <w:t>na</w:t>
      </w:r>
      <w:r>
        <w:rPr>
          <w:spacing w:val="-1"/>
          <w:sz w:val="24"/>
          <w:szCs w:val="24"/>
        </w:rPr>
        <w:t xml:space="preserve"> </w:t>
      </w:r>
      <w:r w:rsidR="00A45868">
        <w:rPr>
          <w:spacing w:val="-1"/>
          <w:sz w:val="24"/>
          <w:szCs w:val="24"/>
        </w:rPr>
        <w:t>Informatika</w:t>
      </w:r>
    </w:p>
    <w:p w14:paraId="16D97DA1" w14:textId="77777777" w:rsidR="00E93B75" w:rsidRDefault="00BD34B6">
      <w:pPr>
        <w:spacing w:before="7"/>
        <w:ind w:left="3481" w:right="3473"/>
        <w:jc w:val="center"/>
        <w:rPr>
          <w:sz w:val="24"/>
          <w:szCs w:val="24"/>
        </w:rPr>
      </w:pPr>
      <w:r>
        <w:rPr>
          <w:spacing w:val="-1"/>
          <w:sz w:val="24"/>
          <w:szCs w:val="24"/>
        </w:rPr>
        <w:t>Fa</w:t>
      </w:r>
      <w:r>
        <w:rPr>
          <w:sz w:val="24"/>
          <w:szCs w:val="24"/>
        </w:rPr>
        <w:t>kul</w:t>
      </w:r>
      <w:r>
        <w:rPr>
          <w:spacing w:val="1"/>
          <w:sz w:val="24"/>
          <w:szCs w:val="24"/>
        </w:rPr>
        <w:t>t</w:t>
      </w:r>
      <w:r>
        <w:rPr>
          <w:spacing w:val="-1"/>
          <w:sz w:val="24"/>
          <w:szCs w:val="24"/>
        </w:rPr>
        <w:t>a</w:t>
      </w:r>
      <w:r>
        <w:rPr>
          <w:sz w:val="24"/>
          <w:szCs w:val="24"/>
        </w:rPr>
        <w:t>s</w:t>
      </w:r>
      <w:r>
        <w:rPr>
          <w:spacing w:val="2"/>
          <w:sz w:val="24"/>
          <w:szCs w:val="24"/>
        </w:rPr>
        <w:t xml:space="preserve"> </w:t>
      </w:r>
      <w:r>
        <w:rPr>
          <w:spacing w:val="-3"/>
          <w:sz w:val="24"/>
          <w:szCs w:val="24"/>
        </w:rPr>
        <w:t>I</w:t>
      </w:r>
      <w:r>
        <w:rPr>
          <w:spacing w:val="2"/>
          <w:sz w:val="24"/>
          <w:szCs w:val="24"/>
        </w:rPr>
        <w:t>n</w:t>
      </w:r>
      <w:r>
        <w:rPr>
          <w:sz w:val="24"/>
          <w:szCs w:val="24"/>
        </w:rPr>
        <w:t>fo</w:t>
      </w:r>
      <w:r>
        <w:rPr>
          <w:spacing w:val="-1"/>
          <w:sz w:val="24"/>
          <w:szCs w:val="24"/>
        </w:rPr>
        <w:t>r</w:t>
      </w:r>
      <w:r>
        <w:rPr>
          <w:sz w:val="24"/>
          <w:szCs w:val="24"/>
        </w:rPr>
        <w:t>matika</w:t>
      </w:r>
    </w:p>
    <w:p w14:paraId="16D97DA2" w14:textId="77777777" w:rsidR="00E93B75" w:rsidRDefault="00E93B75">
      <w:pPr>
        <w:spacing w:before="9" w:line="120" w:lineRule="exact"/>
        <w:rPr>
          <w:sz w:val="13"/>
          <w:szCs w:val="13"/>
        </w:rPr>
      </w:pPr>
    </w:p>
    <w:p w14:paraId="16D97DA3" w14:textId="77777777" w:rsidR="00E93B75" w:rsidRDefault="00BD34B6">
      <w:pPr>
        <w:ind w:left="3539" w:right="3531"/>
        <w:jc w:val="center"/>
        <w:rPr>
          <w:sz w:val="24"/>
          <w:szCs w:val="24"/>
        </w:rPr>
      </w:pPr>
      <w:r>
        <w:rPr>
          <w:sz w:val="24"/>
          <w:szCs w:val="24"/>
        </w:rPr>
        <w:t>Univ</w:t>
      </w:r>
      <w:r>
        <w:rPr>
          <w:spacing w:val="-1"/>
          <w:sz w:val="24"/>
          <w:szCs w:val="24"/>
        </w:rPr>
        <w:t>e</w:t>
      </w:r>
      <w:r>
        <w:rPr>
          <w:sz w:val="24"/>
          <w:szCs w:val="24"/>
        </w:rPr>
        <w:t>rsitas</w:t>
      </w:r>
      <w:r>
        <w:rPr>
          <w:spacing w:val="-5"/>
          <w:sz w:val="24"/>
          <w:szCs w:val="24"/>
        </w:rPr>
        <w:t xml:space="preserve"> </w:t>
      </w:r>
      <w:r>
        <w:rPr>
          <w:sz w:val="24"/>
          <w:szCs w:val="24"/>
        </w:rPr>
        <w:t>T</w:t>
      </w:r>
      <w:r>
        <w:rPr>
          <w:spacing w:val="-1"/>
          <w:sz w:val="24"/>
          <w:szCs w:val="24"/>
        </w:rPr>
        <w:t>e</w:t>
      </w:r>
      <w:r>
        <w:rPr>
          <w:sz w:val="24"/>
          <w:szCs w:val="24"/>
        </w:rPr>
        <w:t>lkom</w:t>
      </w:r>
    </w:p>
    <w:p w14:paraId="16D97DA4" w14:textId="77777777" w:rsidR="00E93B75" w:rsidRDefault="00E93B75">
      <w:pPr>
        <w:spacing w:line="140" w:lineRule="exact"/>
        <w:rPr>
          <w:sz w:val="15"/>
          <w:szCs w:val="15"/>
        </w:rPr>
      </w:pPr>
    </w:p>
    <w:p w14:paraId="16D97DA5" w14:textId="77777777" w:rsidR="00E93B75" w:rsidRDefault="00E93B75">
      <w:pPr>
        <w:spacing w:line="200" w:lineRule="exact"/>
      </w:pPr>
    </w:p>
    <w:p w14:paraId="16D97DA6" w14:textId="77777777" w:rsidR="00E93B75" w:rsidRDefault="00E93B75">
      <w:pPr>
        <w:spacing w:line="200" w:lineRule="exact"/>
      </w:pPr>
    </w:p>
    <w:p w14:paraId="16D97DA7" w14:textId="7D4B1E6D" w:rsidR="00E93B75" w:rsidRDefault="00BD34B6">
      <w:pPr>
        <w:spacing w:line="359" w:lineRule="auto"/>
        <w:ind w:left="2822" w:right="2814"/>
        <w:jc w:val="center"/>
        <w:rPr>
          <w:sz w:val="24"/>
          <w:szCs w:val="24"/>
        </w:rPr>
      </w:pPr>
      <w:r>
        <w:rPr>
          <w:sz w:val="24"/>
          <w:szCs w:val="24"/>
        </w:rPr>
        <w:t>B</w:t>
      </w:r>
      <w:r>
        <w:rPr>
          <w:spacing w:val="-1"/>
          <w:sz w:val="24"/>
          <w:szCs w:val="24"/>
        </w:rPr>
        <w:t>a</w:t>
      </w:r>
      <w:r>
        <w:rPr>
          <w:sz w:val="24"/>
          <w:szCs w:val="24"/>
        </w:rPr>
        <w:t xml:space="preserve">ndung, </w:t>
      </w:r>
      <w:r w:rsidR="009E4D6B">
        <w:rPr>
          <w:sz w:val="24"/>
          <w:szCs w:val="24"/>
        </w:rPr>
        <w:t>30</w:t>
      </w:r>
      <w:r w:rsidR="00A45868">
        <w:rPr>
          <w:sz w:val="24"/>
          <w:szCs w:val="24"/>
        </w:rPr>
        <w:t xml:space="preserve"> Juli 2024</w:t>
      </w:r>
      <w:r w:rsidR="00FA5BBD">
        <w:rPr>
          <w:sz w:val="24"/>
          <w:szCs w:val="24"/>
        </w:rPr>
        <w:t xml:space="preserve">  </w:t>
      </w:r>
      <w:r>
        <w:rPr>
          <w:sz w:val="24"/>
          <w:szCs w:val="24"/>
        </w:rPr>
        <w:t xml:space="preserve"> M</w:t>
      </w:r>
      <w:r>
        <w:rPr>
          <w:spacing w:val="-1"/>
          <w:sz w:val="24"/>
          <w:szCs w:val="24"/>
        </w:rPr>
        <w:t>e</w:t>
      </w:r>
      <w:r>
        <w:rPr>
          <w:sz w:val="24"/>
          <w:szCs w:val="24"/>
        </w:rPr>
        <w:t>ny</w:t>
      </w:r>
      <w:r>
        <w:rPr>
          <w:spacing w:val="-1"/>
          <w:sz w:val="24"/>
          <w:szCs w:val="24"/>
        </w:rPr>
        <w:t>e</w:t>
      </w:r>
      <w:r>
        <w:rPr>
          <w:sz w:val="24"/>
          <w:szCs w:val="24"/>
        </w:rPr>
        <w:t>tu</w:t>
      </w:r>
      <w:r>
        <w:rPr>
          <w:spacing w:val="1"/>
          <w:sz w:val="24"/>
          <w:szCs w:val="24"/>
        </w:rPr>
        <w:t>j</w:t>
      </w:r>
      <w:r>
        <w:rPr>
          <w:sz w:val="24"/>
          <w:szCs w:val="24"/>
        </w:rPr>
        <w:t>ui</w:t>
      </w:r>
    </w:p>
    <w:p w14:paraId="16D97DA8" w14:textId="77777777" w:rsidR="00E93B75" w:rsidRDefault="00E93B75">
      <w:pPr>
        <w:spacing w:line="200" w:lineRule="exact"/>
      </w:pPr>
    </w:p>
    <w:p w14:paraId="16D97DA9" w14:textId="77777777" w:rsidR="00E93B75" w:rsidRDefault="00E93B75">
      <w:pPr>
        <w:spacing w:before="15" w:line="200" w:lineRule="exact"/>
      </w:pPr>
    </w:p>
    <w:p w14:paraId="16D97DAA" w14:textId="77777777" w:rsidR="00E93B75" w:rsidRDefault="00BD34B6" w:rsidP="00702F87">
      <w:pPr>
        <w:spacing w:line="260" w:lineRule="exact"/>
        <w:ind w:left="1800"/>
        <w:rPr>
          <w:sz w:val="24"/>
          <w:szCs w:val="24"/>
        </w:rPr>
      </w:pPr>
      <w:r>
        <w:rPr>
          <w:spacing w:val="1"/>
          <w:position w:val="-1"/>
          <w:sz w:val="24"/>
          <w:szCs w:val="24"/>
        </w:rPr>
        <w:t>P</w:t>
      </w:r>
      <w:r>
        <w:rPr>
          <w:spacing w:val="-1"/>
          <w:position w:val="-1"/>
          <w:sz w:val="24"/>
          <w:szCs w:val="24"/>
        </w:rPr>
        <w:t>e</w:t>
      </w:r>
      <w:r>
        <w:rPr>
          <w:position w:val="-1"/>
          <w:sz w:val="24"/>
          <w:szCs w:val="24"/>
        </w:rPr>
        <w:t>mb</w:t>
      </w:r>
      <w:r>
        <w:rPr>
          <w:spacing w:val="1"/>
          <w:position w:val="-1"/>
          <w:sz w:val="24"/>
          <w:szCs w:val="24"/>
        </w:rPr>
        <w:t>i</w:t>
      </w:r>
      <w:r>
        <w:rPr>
          <w:position w:val="-1"/>
          <w:sz w:val="24"/>
          <w:szCs w:val="24"/>
        </w:rPr>
        <w:t>mb</w:t>
      </w:r>
      <w:r>
        <w:rPr>
          <w:spacing w:val="1"/>
          <w:position w:val="-1"/>
          <w:sz w:val="24"/>
          <w:szCs w:val="24"/>
        </w:rPr>
        <w:t>i</w:t>
      </w:r>
      <w:r>
        <w:rPr>
          <w:position w:val="-1"/>
          <w:sz w:val="24"/>
          <w:szCs w:val="24"/>
        </w:rPr>
        <w:t>ng</w:t>
      </w:r>
      <w:r>
        <w:rPr>
          <w:spacing w:val="-2"/>
          <w:position w:val="-1"/>
          <w:sz w:val="24"/>
          <w:szCs w:val="24"/>
        </w:rPr>
        <w:t xml:space="preserve"> </w:t>
      </w:r>
      <w:proofErr w:type="gramStart"/>
      <w:r>
        <w:rPr>
          <w:spacing w:val="-3"/>
          <w:position w:val="-1"/>
          <w:sz w:val="24"/>
          <w:szCs w:val="24"/>
        </w:rPr>
        <w:t>I</w:t>
      </w:r>
      <w:r>
        <w:rPr>
          <w:position w:val="-1"/>
          <w:sz w:val="24"/>
          <w:szCs w:val="24"/>
        </w:rPr>
        <w:t xml:space="preserve">,   </w:t>
      </w:r>
      <w:proofErr w:type="gramEnd"/>
      <w:r>
        <w:rPr>
          <w:position w:val="-1"/>
          <w:sz w:val="24"/>
          <w:szCs w:val="24"/>
        </w:rPr>
        <w:t xml:space="preserve">                                                 </w:t>
      </w:r>
      <w:r>
        <w:rPr>
          <w:spacing w:val="18"/>
          <w:position w:val="-1"/>
          <w:sz w:val="24"/>
          <w:szCs w:val="24"/>
        </w:rPr>
        <w:t xml:space="preserve"> </w:t>
      </w:r>
      <w:r>
        <w:rPr>
          <w:spacing w:val="1"/>
          <w:position w:val="-1"/>
          <w:sz w:val="24"/>
          <w:szCs w:val="24"/>
        </w:rPr>
        <w:t>P</w:t>
      </w:r>
      <w:r>
        <w:rPr>
          <w:spacing w:val="-1"/>
          <w:position w:val="-1"/>
          <w:sz w:val="24"/>
          <w:szCs w:val="24"/>
        </w:rPr>
        <w:t>e</w:t>
      </w:r>
      <w:r>
        <w:rPr>
          <w:position w:val="-1"/>
          <w:sz w:val="24"/>
          <w:szCs w:val="24"/>
        </w:rPr>
        <w:t>mb</w:t>
      </w:r>
      <w:r>
        <w:rPr>
          <w:spacing w:val="1"/>
          <w:position w:val="-1"/>
          <w:sz w:val="24"/>
          <w:szCs w:val="24"/>
        </w:rPr>
        <w:t>i</w:t>
      </w:r>
      <w:r>
        <w:rPr>
          <w:position w:val="-1"/>
          <w:sz w:val="24"/>
          <w:szCs w:val="24"/>
        </w:rPr>
        <w:t>mb</w:t>
      </w:r>
      <w:r>
        <w:rPr>
          <w:spacing w:val="1"/>
          <w:position w:val="-1"/>
          <w:sz w:val="24"/>
          <w:szCs w:val="24"/>
        </w:rPr>
        <w:t>i</w:t>
      </w:r>
      <w:r>
        <w:rPr>
          <w:position w:val="-1"/>
          <w:sz w:val="24"/>
          <w:szCs w:val="24"/>
        </w:rPr>
        <w:t>ng</w:t>
      </w:r>
      <w:r>
        <w:rPr>
          <w:spacing w:val="-4"/>
          <w:position w:val="-1"/>
          <w:sz w:val="24"/>
          <w:szCs w:val="24"/>
        </w:rPr>
        <w:t xml:space="preserve"> </w:t>
      </w:r>
      <w:r>
        <w:rPr>
          <w:position w:val="-1"/>
          <w:sz w:val="24"/>
          <w:szCs w:val="24"/>
        </w:rPr>
        <w:t>I</w:t>
      </w:r>
      <w:r>
        <w:rPr>
          <w:spacing w:val="-4"/>
          <w:position w:val="-1"/>
          <w:sz w:val="24"/>
          <w:szCs w:val="24"/>
        </w:rPr>
        <w:t>I</w:t>
      </w:r>
      <w:r>
        <w:rPr>
          <w:position w:val="-1"/>
          <w:sz w:val="24"/>
          <w:szCs w:val="24"/>
        </w:rPr>
        <w:t>,</w:t>
      </w:r>
    </w:p>
    <w:p w14:paraId="16D97DAB" w14:textId="77777777" w:rsidR="00E93B75" w:rsidRDefault="00E93B75">
      <w:pPr>
        <w:spacing w:before="6" w:line="140" w:lineRule="exact"/>
        <w:rPr>
          <w:sz w:val="14"/>
          <w:szCs w:val="14"/>
        </w:rPr>
      </w:pPr>
    </w:p>
    <w:p w14:paraId="16D97DAC" w14:textId="77777777" w:rsidR="00E93B75" w:rsidRDefault="00E93B75">
      <w:pPr>
        <w:spacing w:line="200" w:lineRule="exact"/>
      </w:pPr>
    </w:p>
    <w:p w14:paraId="16D97DAD" w14:textId="77777777" w:rsidR="00E93B75" w:rsidRDefault="00E93B75">
      <w:pPr>
        <w:spacing w:line="200" w:lineRule="exact"/>
      </w:pPr>
    </w:p>
    <w:p w14:paraId="16D97DAE" w14:textId="77777777" w:rsidR="00E93B75" w:rsidRDefault="00E93B75">
      <w:pPr>
        <w:spacing w:line="200" w:lineRule="exact"/>
      </w:pPr>
    </w:p>
    <w:p w14:paraId="16D97DAF" w14:textId="77777777" w:rsidR="00E93B75" w:rsidRDefault="00E93B75">
      <w:pPr>
        <w:spacing w:line="200" w:lineRule="exact"/>
        <w:sectPr w:rsidR="00E93B75">
          <w:pgSz w:w="11900" w:h="16860"/>
          <w:pgMar w:top="1000" w:right="1300" w:bottom="280" w:left="1560" w:header="800" w:footer="0" w:gutter="0"/>
          <w:cols w:space="720"/>
        </w:sectPr>
      </w:pPr>
    </w:p>
    <w:p w14:paraId="16D97DB0" w14:textId="1A6386C7" w:rsidR="00E93B75" w:rsidRDefault="00F944FD" w:rsidP="00702F87">
      <w:pPr>
        <w:spacing w:before="29" w:line="359" w:lineRule="auto"/>
        <w:ind w:left="1800" w:right="1490" w:hanging="665"/>
        <w:rPr>
          <w:sz w:val="24"/>
          <w:szCs w:val="24"/>
        </w:rPr>
      </w:pPr>
      <w:r w:rsidRPr="00F944FD">
        <w:rPr>
          <w:sz w:val="24"/>
          <w:szCs w:val="24"/>
        </w:rPr>
        <w:t>SITI SA'ADAH, S.T., M.T.</w:t>
      </w:r>
      <w:r>
        <w:rPr>
          <w:sz w:val="24"/>
          <w:szCs w:val="24"/>
        </w:rPr>
        <w:t xml:space="preserve"> </w:t>
      </w:r>
      <w:r>
        <w:rPr>
          <w:spacing w:val="2"/>
          <w:sz w:val="24"/>
          <w:szCs w:val="24"/>
        </w:rPr>
        <w:t>N</w:t>
      </w:r>
      <w:r>
        <w:rPr>
          <w:spacing w:val="-3"/>
          <w:sz w:val="24"/>
          <w:szCs w:val="24"/>
        </w:rPr>
        <w:t>I</w:t>
      </w:r>
      <w:r>
        <w:rPr>
          <w:spacing w:val="1"/>
          <w:sz w:val="24"/>
          <w:szCs w:val="24"/>
        </w:rPr>
        <w:t>P</w:t>
      </w:r>
      <w:r>
        <w:rPr>
          <w:sz w:val="24"/>
          <w:szCs w:val="24"/>
        </w:rPr>
        <w:t>:</w:t>
      </w:r>
      <w:r>
        <w:rPr>
          <w:spacing w:val="-1"/>
          <w:sz w:val="24"/>
          <w:szCs w:val="24"/>
        </w:rPr>
        <w:t xml:space="preserve"> </w:t>
      </w:r>
      <w:r w:rsidRPr="00F944FD">
        <w:rPr>
          <w:spacing w:val="-1"/>
          <w:sz w:val="24"/>
          <w:szCs w:val="24"/>
        </w:rPr>
        <w:t>13860014</w:t>
      </w:r>
    </w:p>
    <w:p w14:paraId="5CAFC154" w14:textId="77777777" w:rsidR="0054250A" w:rsidRDefault="0054250A">
      <w:pPr>
        <w:spacing w:before="6" w:line="240" w:lineRule="exact"/>
        <w:jc w:val="right"/>
        <w:rPr>
          <w:spacing w:val="-1"/>
          <w:position w:val="-1"/>
          <w:sz w:val="22"/>
          <w:szCs w:val="22"/>
        </w:rPr>
      </w:pPr>
    </w:p>
    <w:p w14:paraId="16D97DB1" w14:textId="1CCC178A" w:rsidR="00E93B75" w:rsidRDefault="00BD34B6">
      <w:pPr>
        <w:spacing w:before="6" w:line="240" w:lineRule="exact"/>
        <w:jc w:val="right"/>
        <w:rPr>
          <w:sz w:val="22"/>
          <w:szCs w:val="22"/>
        </w:rPr>
      </w:pPr>
      <w:r>
        <w:rPr>
          <w:spacing w:val="-1"/>
          <w:position w:val="-1"/>
          <w:sz w:val="22"/>
          <w:szCs w:val="22"/>
        </w:rPr>
        <w:t>K</w:t>
      </w:r>
      <w:r>
        <w:rPr>
          <w:position w:val="-1"/>
          <w:sz w:val="22"/>
          <w:szCs w:val="22"/>
        </w:rPr>
        <w:t>e</w:t>
      </w:r>
      <w:r>
        <w:rPr>
          <w:spacing w:val="1"/>
          <w:position w:val="-1"/>
          <w:sz w:val="22"/>
          <w:szCs w:val="22"/>
        </w:rPr>
        <w:t>t</w:t>
      </w:r>
      <w:r>
        <w:rPr>
          <w:position w:val="-1"/>
          <w:sz w:val="22"/>
          <w:szCs w:val="22"/>
        </w:rPr>
        <w:t>ua</w:t>
      </w:r>
      <w:r>
        <w:rPr>
          <w:spacing w:val="-8"/>
          <w:position w:val="-1"/>
          <w:sz w:val="22"/>
          <w:szCs w:val="22"/>
        </w:rPr>
        <w:t xml:space="preserve"> </w:t>
      </w:r>
      <w:r>
        <w:rPr>
          <w:position w:val="-1"/>
          <w:sz w:val="22"/>
          <w:szCs w:val="22"/>
        </w:rPr>
        <w:t>Pro</w:t>
      </w:r>
      <w:r>
        <w:rPr>
          <w:spacing w:val="-2"/>
          <w:position w:val="-1"/>
          <w:sz w:val="22"/>
          <w:szCs w:val="22"/>
        </w:rPr>
        <w:t>g</w:t>
      </w:r>
      <w:r>
        <w:rPr>
          <w:spacing w:val="1"/>
          <w:position w:val="-1"/>
          <w:sz w:val="22"/>
          <w:szCs w:val="22"/>
        </w:rPr>
        <w:t>r</w:t>
      </w:r>
      <w:r>
        <w:rPr>
          <w:spacing w:val="-2"/>
          <w:position w:val="-1"/>
          <w:sz w:val="22"/>
          <w:szCs w:val="22"/>
        </w:rPr>
        <w:t>a</w:t>
      </w:r>
      <w:r>
        <w:rPr>
          <w:position w:val="-1"/>
          <w:sz w:val="22"/>
          <w:szCs w:val="22"/>
        </w:rPr>
        <w:t>m</w:t>
      </w:r>
      <w:r>
        <w:rPr>
          <w:spacing w:val="-6"/>
          <w:position w:val="-1"/>
          <w:sz w:val="22"/>
          <w:szCs w:val="22"/>
        </w:rPr>
        <w:t xml:space="preserve"> </w:t>
      </w:r>
      <w:r>
        <w:rPr>
          <w:position w:val="-1"/>
          <w:sz w:val="22"/>
          <w:szCs w:val="22"/>
        </w:rPr>
        <w:t>Stu</w:t>
      </w:r>
      <w:r>
        <w:rPr>
          <w:spacing w:val="-2"/>
          <w:position w:val="-1"/>
          <w:sz w:val="22"/>
          <w:szCs w:val="22"/>
        </w:rPr>
        <w:t>d</w:t>
      </w:r>
      <w:r>
        <w:rPr>
          <w:position w:val="-1"/>
          <w:sz w:val="22"/>
          <w:szCs w:val="22"/>
        </w:rPr>
        <w:t>i</w:t>
      </w:r>
    </w:p>
    <w:p w14:paraId="77C4CC90" w14:textId="77777777" w:rsidR="0054250A" w:rsidRDefault="00BD34B6">
      <w:pPr>
        <w:spacing w:before="29" w:line="359" w:lineRule="auto"/>
        <w:ind w:left="961" w:right="111" w:hanging="961"/>
      </w:pPr>
      <w:r>
        <w:br w:type="column"/>
      </w:r>
      <w:r w:rsidR="0054250A" w:rsidRPr="0054250A">
        <w:t>ISMAN KURNIAWAN, S.Pd., M.Si., M.Sc., Ph.D.</w:t>
      </w:r>
    </w:p>
    <w:p w14:paraId="16D97DB2" w14:textId="413EE9B8" w:rsidR="00E93B75" w:rsidRDefault="0054250A" w:rsidP="00702F87">
      <w:pPr>
        <w:spacing w:before="29" w:line="359" w:lineRule="auto"/>
        <w:ind w:left="630" w:right="111" w:hanging="961"/>
        <w:rPr>
          <w:sz w:val="24"/>
          <w:szCs w:val="24"/>
        </w:rPr>
        <w:sectPr w:rsidR="00E93B75">
          <w:type w:val="continuous"/>
          <w:pgSz w:w="11900" w:h="16860"/>
          <w:pgMar w:top="1000" w:right="1300" w:bottom="280" w:left="1560" w:header="720" w:footer="720" w:gutter="0"/>
          <w:cols w:num="2" w:space="720" w:equalWidth="0">
            <w:col w:w="5754" w:space="46"/>
            <w:col w:w="3240"/>
          </w:cols>
        </w:sectPr>
      </w:pPr>
      <w:r>
        <w:tab/>
      </w:r>
      <w:r>
        <w:rPr>
          <w:sz w:val="24"/>
          <w:szCs w:val="24"/>
        </w:rPr>
        <w:t xml:space="preserve"> </w:t>
      </w:r>
      <w:r>
        <w:rPr>
          <w:spacing w:val="2"/>
          <w:sz w:val="24"/>
          <w:szCs w:val="24"/>
        </w:rPr>
        <w:t>N</w:t>
      </w:r>
      <w:r>
        <w:rPr>
          <w:spacing w:val="-3"/>
          <w:sz w:val="24"/>
          <w:szCs w:val="24"/>
        </w:rPr>
        <w:t>I</w:t>
      </w:r>
      <w:r>
        <w:rPr>
          <w:spacing w:val="1"/>
          <w:sz w:val="24"/>
          <w:szCs w:val="24"/>
        </w:rPr>
        <w:t>P</w:t>
      </w:r>
      <w:r>
        <w:rPr>
          <w:sz w:val="24"/>
          <w:szCs w:val="24"/>
        </w:rPr>
        <w:t>:</w:t>
      </w:r>
      <w:r>
        <w:rPr>
          <w:spacing w:val="-1"/>
          <w:sz w:val="24"/>
          <w:szCs w:val="24"/>
        </w:rPr>
        <w:t xml:space="preserve"> </w:t>
      </w:r>
      <w:r w:rsidR="005F4106" w:rsidRPr="005F4106">
        <w:rPr>
          <w:spacing w:val="-1"/>
          <w:sz w:val="24"/>
          <w:szCs w:val="24"/>
        </w:rPr>
        <w:t>15870066</w:t>
      </w:r>
    </w:p>
    <w:p w14:paraId="16D97DB5" w14:textId="616430D2" w:rsidR="00E93B75" w:rsidRDefault="00BD34B6">
      <w:pPr>
        <w:spacing w:before="32"/>
        <w:ind w:left="3785" w:right="3181"/>
        <w:jc w:val="center"/>
        <w:rPr>
          <w:sz w:val="22"/>
          <w:szCs w:val="22"/>
        </w:rPr>
      </w:pPr>
      <w:r>
        <w:rPr>
          <w:sz w:val="22"/>
          <w:szCs w:val="22"/>
        </w:rPr>
        <w:t>Sa</w:t>
      </w:r>
      <w:r>
        <w:rPr>
          <w:spacing w:val="1"/>
          <w:sz w:val="22"/>
          <w:szCs w:val="22"/>
        </w:rPr>
        <w:t>r</w:t>
      </w:r>
      <w:r>
        <w:rPr>
          <w:spacing w:val="-1"/>
          <w:sz w:val="22"/>
          <w:szCs w:val="22"/>
        </w:rPr>
        <w:t>j</w:t>
      </w:r>
      <w:r>
        <w:rPr>
          <w:sz w:val="22"/>
          <w:szCs w:val="22"/>
        </w:rPr>
        <w:t>ana</w:t>
      </w:r>
      <w:r>
        <w:rPr>
          <w:spacing w:val="-8"/>
          <w:sz w:val="22"/>
          <w:szCs w:val="22"/>
        </w:rPr>
        <w:t xml:space="preserve"> </w:t>
      </w:r>
      <w:r w:rsidR="00FA5BBD">
        <w:rPr>
          <w:sz w:val="22"/>
          <w:szCs w:val="22"/>
        </w:rPr>
        <w:t>Informatika</w:t>
      </w:r>
      <w:r>
        <w:rPr>
          <w:sz w:val="22"/>
          <w:szCs w:val="22"/>
        </w:rPr>
        <w:t>,</w:t>
      </w:r>
    </w:p>
    <w:p w14:paraId="16D97DB6" w14:textId="77777777" w:rsidR="00E93B75" w:rsidRDefault="00E93B75">
      <w:pPr>
        <w:spacing w:line="160" w:lineRule="exact"/>
        <w:rPr>
          <w:sz w:val="17"/>
          <w:szCs w:val="17"/>
        </w:rPr>
      </w:pPr>
    </w:p>
    <w:p w14:paraId="16D97DB7" w14:textId="77777777" w:rsidR="00E93B75" w:rsidRDefault="00E93B75">
      <w:pPr>
        <w:spacing w:line="200" w:lineRule="exact"/>
      </w:pPr>
    </w:p>
    <w:p w14:paraId="16D97DB8" w14:textId="77777777" w:rsidR="00E93B75" w:rsidRDefault="00E93B75">
      <w:pPr>
        <w:spacing w:line="200" w:lineRule="exact"/>
      </w:pPr>
    </w:p>
    <w:p w14:paraId="16D97DB9" w14:textId="77777777" w:rsidR="00E93B75" w:rsidRDefault="00E93B75">
      <w:pPr>
        <w:spacing w:line="200" w:lineRule="exact"/>
      </w:pPr>
    </w:p>
    <w:p w14:paraId="2B71E1E0" w14:textId="77777777" w:rsidR="005F4106" w:rsidRDefault="005F4106" w:rsidP="00702F87">
      <w:pPr>
        <w:spacing w:line="240" w:lineRule="exact"/>
        <w:ind w:left="3150" w:right="2560"/>
        <w:jc w:val="center"/>
        <w:rPr>
          <w:sz w:val="22"/>
          <w:szCs w:val="22"/>
        </w:rPr>
      </w:pPr>
      <w:r w:rsidRPr="005F4106">
        <w:rPr>
          <w:sz w:val="22"/>
          <w:szCs w:val="22"/>
        </w:rPr>
        <w:t>Dr. ERWIN BUDI SETIAWAN, S.Si., M.T.</w:t>
      </w:r>
      <w:r>
        <w:rPr>
          <w:sz w:val="22"/>
          <w:szCs w:val="22"/>
        </w:rPr>
        <w:t xml:space="preserve"> </w:t>
      </w:r>
    </w:p>
    <w:p w14:paraId="16D97DBA" w14:textId="20B0DA9D" w:rsidR="00E93B75" w:rsidRDefault="00BD34B6">
      <w:pPr>
        <w:spacing w:line="240" w:lineRule="exact"/>
        <w:ind w:left="3448" w:right="2842"/>
        <w:jc w:val="center"/>
        <w:rPr>
          <w:sz w:val="22"/>
          <w:szCs w:val="22"/>
        </w:rPr>
        <w:sectPr w:rsidR="00E93B75">
          <w:type w:val="continuous"/>
          <w:pgSz w:w="11900" w:h="16860"/>
          <w:pgMar w:top="1000" w:right="1300" w:bottom="280" w:left="1560" w:header="720" w:footer="720" w:gutter="0"/>
          <w:cols w:space="720"/>
        </w:sectPr>
      </w:pPr>
      <w:r>
        <w:rPr>
          <w:spacing w:val="-1"/>
          <w:sz w:val="22"/>
          <w:szCs w:val="22"/>
        </w:rPr>
        <w:t>N</w:t>
      </w:r>
      <w:r>
        <w:rPr>
          <w:spacing w:val="-2"/>
          <w:sz w:val="22"/>
          <w:szCs w:val="22"/>
        </w:rPr>
        <w:t>I</w:t>
      </w:r>
      <w:r>
        <w:rPr>
          <w:sz w:val="22"/>
          <w:szCs w:val="22"/>
        </w:rPr>
        <w:t>P:</w:t>
      </w:r>
      <w:r>
        <w:rPr>
          <w:spacing w:val="-4"/>
          <w:sz w:val="22"/>
          <w:szCs w:val="22"/>
        </w:rPr>
        <w:t xml:space="preserve"> </w:t>
      </w:r>
      <w:r w:rsidR="005F4106">
        <w:rPr>
          <w:sz w:val="22"/>
          <w:szCs w:val="22"/>
        </w:rPr>
        <w:t xml:space="preserve"> </w:t>
      </w:r>
      <w:r w:rsidR="00EE1384">
        <w:rPr>
          <w:sz w:val="22"/>
          <w:szCs w:val="22"/>
        </w:rPr>
        <w:t xml:space="preserve"> </w:t>
      </w:r>
      <w:r w:rsidR="00EE1384" w:rsidRPr="00EE1384">
        <w:rPr>
          <w:sz w:val="22"/>
          <w:szCs w:val="22"/>
        </w:rPr>
        <w:t>00760045</w:t>
      </w:r>
    </w:p>
    <w:p w14:paraId="16D97DBB" w14:textId="77777777" w:rsidR="00E93B75" w:rsidRDefault="00E93B75">
      <w:pPr>
        <w:spacing w:line="200" w:lineRule="exact"/>
      </w:pPr>
    </w:p>
    <w:p w14:paraId="16D97DBC" w14:textId="77777777" w:rsidR="00E93B75" w:rsidRDefault="00E93B75">
      <w:pPr>
        <w:spacing w:line="200" w:lineRule="exact"/>
      </w:pPr>
    </w:p>
    <w:p w14:paraId="16D97DBD" w14:textId="77777777" w:rsidR="00E93B75" w:rsidRDefault="00E93B75">
      <w:pPr>
        <w:spacing w:line="200" w:lineRule="exact"/>
      </w:pPr>
    </w:p>
    <w:p w14:paraId="16D97DBE" w14:textId="77777777" w:rsidR="00E93B75" w:rsidRDefault="00E93B75">
      <w:pPr>
        <w:spacing w:before="18" w:line="240" w:lineRule="exact"/>
        <w:rPr>
          <w:sz w:val="24"/>
          <w:szCs w:val="24"/>
        </w:rPr>
      </w:pPr>
    </w:p>
    <w:p w14:paraId="16D97DBF" w14:textId="77777777" w:rsidR="00E93B75" w:rsidRDefault="00BD34B6">
      <w:pPr>
        <w:spacing w:before="21"/>
        <w:ind w:left="3008" w:right="2996"/>
        <w:jc w:val="center"/>
        <w:rPr>
          <w:rFonts w:ascii="Cambria" w:eastAsia="Cambria" w:hAnsi="Cambria" w:cs="Cambria"/>
          <w:sz w:val="28"/>
          <w:szCs w:val="28"/>
        </w:rPr>
      </w:pPr>
      <w:r>
        <w:rPr>
          <w:rFonts w:ascii="Cambria" w:eastAsia="Cambria" w:hAnsi="Cambria" w:cs="Cambria"/>
          <w:b/>
          <w:spacing w:val="-1"/>
          <w:sz w:val="28"/>
          <w:szCs w:val="28"/>
        </w:rPr>
        <w:t>L</w:t>
      </w:r>
      <w:r>
        <w:rPr>
          <w:rFonts w:ascii="Cambria" w:eastAsia="Cambria" w:hAnsi="Cambria" w:cs="Cambria"/>
          <w:b/>
          <w:spacing w:val="1"/>
          <w:sz w:val="28"/>
          <w:szCs w:val="28"/>
        </w:rPr>
        <w:t>E</w:t>
      </w:r>
      <w:r>
        <w:rPr>
          <w:rFonts w:ascii="Cambria" w:eastAsia="Cambria" w:hAnsi="Cambria" w:cs="Cambria"/>
          <w:b/>
          <w:sz w:val="28"/>
          <w:szCs w:val="28"/>
        </w:rPr>
        <w:t>MB</w:t>
      </w:r>
      <w:r>
        <w:rPr>
          <w:rFonts w:ascii="Cambria" w:eastAsia="Cambria" w:hAnsi="Cambria" w:cs="Cambria"/>
          <w:b/>
          <w:spacing w:val="-1"/>
          <w:sz w:val="28"/>
          <w:szCs w:val="28"/>
        </w:rPr>
        <w:t>A</w:t>
      </w:r>
      <w:r>
        <w:rPr>
          <w:rFonts w:ascii="Cambria" w:eastAsia="Cambria" w:hAnsi="Cambria" w:cs="Cambria"/>
          <w:b/>
          <w:sz w:val="28"/>
          <w:szCs w:val="28"/>
        </w:rPr>
        <w:t>R</w:t>
      </w:r>
      <w:r>
        <w:rPr>
          <w:rFonts w:ascii="Cambria" w:eastAsia="Cambria" w:hAnsi="Cambria" w:cs="Cambria"/>
          <w:b/>
          <w:spacing w:val="-7"/>
          <w:sz w:val="28"/>
          <w:szCs w:val="28"/>
        </w:rPr>
        <w:t xml:space="preserve"> </w:t>
      </w:r>
      <w:r>
        <w:rPr>
          <w:rFonts w:ascii="Cambria" w:eastAsia="Cambria" w:hAnsi="Cambria" w:cs="Cambria"/>
          <w:b/>
          <w:spacing w:val="-2"/>
          <w:sz w:val="28"/>
          <w:szCs w:val="28"/>
        </w:rPr>
        <w:t>P</w:t>
      </w:r>
      <w:r>
        <w:rPr>
          <w:rFonts w:ascii="Cambria" w:eastAsia="Cambria" w:hAnsi="Cambria" w:cs="Cambria"/>
          <w:b/>
          <w:spacing w:val="1"/>
          <w:sz w:val="28"/>
          <w:szCs w:val="28"/>
        </w:rPr>
        <w:t>E</w:t>
      </w:r>
      <w:r>
        <w:rPr>
          <w:rFonts w:ascii="Cambria" w:eastAsia="Cambria" w:hAnsi="Cambria" w:cs="Cambria"/>
          <w:b/>
          <w:spacing w:val="-1"/>
          <w:sz w:val="28"/>
          <w:szCs w:val="28"/>
        </w:rPr>
        <w:t>RN</w:t>
      </w:r>
      <w:r>
        <w:rPr>
          <w:rFonts w:ascii="Cambria" w:eastAsia="Cambria" w:hAnsi="Cambria" w:cs="Cambria"/>
          <w:b/>
          <w:sz w:val="28"/>
          <w:szCs w:val="28"/>
        </w:rPr>
        <w:t>YA</w:t>
      </w:r>
      <w:r>
        <w:rPr>
          <w:rFonts w:ascii="Cambria" w:eastAsia="Cambria" w:hAnsi="Cambria" w:cs="Cambria"/>
          <w:b/>
          <w:spacing w:val="-2"/>
          <w:sz w:val="28"/>
          <w:szCs w:val="28"/>
        </w:rPr>
        <w:t>T</w:t>
      </w:r>
      <w:r>
        <w:rPr>
          <w:rFonts w:ascii="Cambria" w:eastAsia="Cambria" w:hAnsi="Cambria" w:cs="Cambria"/>
          <w:b/>
          <w:sz w:val="28"/>
          <w:szCs w:val="28"/>
        </w:rPr>
        <w:t>A</w:t>
      </w:r>
      <w:r>
        <w:rPr>
          <w:rFonts w:ascii="Cambria" w:eastAsia="Cambria" w:hAnsi="Cambria" w:cs="Cambria"/>
          <w:b/>
          <w:spacing w:val="-1"/>
          <w:sz w:val="28"/>
          <w:szCs w:val="28"/>
        </w:rPr>
        <w:t>A</w:t>
      </w:r>
      <w:r>
        <w:rPr>
          <w:rFonts w:ascii="Cambria" w:eastAsia="Cambria" w:hAnsi="Cambria" w:cs="Cambria"/>
          <w:b/>
          <w:sz w:val="28"/>
          <w:szCs w:val="28"/>
        </w:rPr>
        <w:t>N</w:t>
      </w:r>
    </w:p>
    <w:p w14:paraId="16D97DC0" w14:textId="77777777" w:rsidR="00E93B75" w:rsidRDefault="00E93B75">
      <w:pPr>
        <w:spacing w:line="200" w:lineRule="exact"/>
      </w:pPr>
    </w:p>
    <w:p w14:paraId="16D97DC1" w14:textId="77777777" w:rsidR="00E93B75" w:rsidRDefault="00E93B75">
      <w:pPr>
        <w:spacing w:line="200" w:lineRule="exact"/>
      </w:pPr>
    </w:p>
    <w:p w14:paraId="16D97DC2" w14:textId="77777777" w:rsidR="00E93B75" w:rsidRDefault="00E93B75">
      <w:pPr>
        <w:spacing w:before="6" w:line="220" w:lineRule="exact"/>
        <w:rPr>
          <w:sz w:val="22"/>
          <w:szCs w:val="22"/>
        </w:rPr>
      </w:pPr>
    </w:p>
    <w:p w14:paraId="16D97DC3" w14:textId="58D0C7F9" w:rsidR="00E93B75" w:rsidRDefault="00BD34B6">
      <w:pPr>
        <w:spacing w:line="366" w:lineRule="auto"/>
        <w:ind w:left="149" w:right="100" w:hanging="10"/>
        <w:jc w:val="both"/>
        <w:rPr>
          <w:sz w:val="24"/>
          <w:szCs w:val="24"/>
        </w:rPr>
      </w:pPr>
      <w:r>
        <w:rPr>
          <w:sz w:val="24"/>
          <w:szCs w:val="24"/>
        </w:rPr>
        <w:t>D</w:t>
      </w:r>
      <w:r>
        <w:rPr>
          <w:spacing w:val="-1"/>
          <w:sz w:val="24"/>
          <w:szCs w:val="24"/>
        </w:rPr>
        <w:t>e</w:t>
      </w:r>
      <w:r>
        <w:rPr>
          <w:sz w:val="24"/>
          <w:szCs w:val="24"/>
        </w:rPr>
        <w:t>ng</w:t>
      </w:r>
      <w:r>
        <w:rPr>
          <w:spacing w:val="-1"/>
          <w:sz w:val="24"/>
          <w:szCs w:val="24"/>
        </w:rPr>
        <w:t>a</w:t>
      </w:r>
      <w:r>
        <w:rPr>
          <w:sz w:val="24"/>
          <w:szCs w:val="24"/>
        </w:rPr>
        <w:t>n</w:t>
      </w:r>
      <w:r>
        <w:rPr>
          <w:spacing w:val="1"/>
          <w:sz w:val="24"/>
          <w:szCs w:val="24"/>
        </w:rPr>
        <w:t xml:space="preserve"> </w:t>
      </w:r>
      <w:r>
        <w:rPr>
          <w:sz w:val="24"/>
          <w:szCs w:val="24"/>
        </w:rPr>
        <w:t>ini</w:t>
      </w:r>
      <w:r>
        <w:rPr>
          <w:spacing w:val="2"/>
          <w:sz w:val="24"/>
          <w:szCs w:val="24"/>
        </w:rPr>
        <w:t xml:space="preserve"> </w:t>
      </w:r>
      <w:r>
        <w:rPr>
          <w:sz w:val="24"/>
          <w:szCs w:val="24"/>
        </w:rPr>
        <w:t>s</w:t>
      </w:r>
      <w:r>
        <w:rPr>
          <w:spacing w:val="-1"/>
          <w:sz w:val="24"/>
          <w:szCs w:val="24"/>
        </w:rPr>
        <w:t>a</w:t>
      </w:r>
      <w:r>
        <w:rPr>
          <w:spacing w:val="2"/>
          <w:sz w:val="24"/>
          <w:szCs w:val="24"/>
        </w:rPr>
        <w:t>y</w:t>
      </w:r>
      <w:r>
        <w:rPr>
          <w:spacing w:val="-1"/>
          <w:sz w:val="24"/>
          <w:szCs w:val="24"/>
        </w:rPr>
        <w:t>a</w:t>
      </w:r>
      <w:r>
        <w:rPr>
          <w:sz w:val="24"/>
          <w:szCs w:val="24"/>
        </w:rPr>
        <w:t>,</w:t>
      </w:r>
      <w:r>
        <w:rPr>
          <w:spacing w:val="1"/>
          <w:sz w:val="24"/>
          <w:szCs w:val="24"/>
        </w:rPr>
        <w:t xml:space="preserve"> </w:t>
      </w:r>
      <w:r w:rsidR="00EE1384">
        <w:rPr>
          <w:spacing w:val="-1"/>
          <w:sz w:val="24"/>
          <w:szCs w:val="24"/>
        </w:rPr>
        <w:t>Brillyando Magathan Achmad</w:t>
      </w:r>
      <w:r>
        <w:rPr>
          <w:sz w:val="24"/>
          <w:szCs w:val="24"/>
        </w:rPr>
        <w:t>,</w:t>
      </w:r>
      <w:r>
        <w:rPr>
          <w:spacing w:val="6"/>
          <w:sz w:val="24"/>
          <w:szCs w:val="24"/>
        </w:rPr>
        <w:t xml:space="preserve"> </w:t>
      </w:r>
      <w:r>
        <w:rPr>
          <w:sz w:val="24"/>
          <w:szCs w:val="24"/>
        </w:rPr>
        <w:t>meny</w:t>
      </w:r>
      <w:r>
        <w:rPr>
          <w:spacing w:val="-1"/>
          <w:sz w:val="24"/>
          <w:szCs w:val="24"/>
        </w:rPr>
        <w:t>a</w:t>
      </w:r>
      <w:r>
        <w:rPr>
          <w:sz w:val="24"/>
          <w:szCs w:val="24"/>
        </w:rPr>
        <w:t>tak</w:t>
      </w:r>
      <w:r>
        <w:rPr>
          <w:spacing w:val="-1"/>
          <w:sz w:val="24"/>
          <w:szCs w:val="24"/>
        </w:rPr>
        <w:t>a</w:t>
      </w:r>
      <w:r>
        <w:rPr>
          <w:sz w:val="24"/>
          <w:szCs w:val="24"/>
        </w:rPr>
        <w:t>n</w:t>
      </w:r>
      <w:r>
        <w:rPr>
          <w:spacing w:val="1"/>
          <w:sz w:val="24"/>
          <w:szCs w:val="24"/>
        </w:rPr>
        <w:t xml:space="preserve"> </w:t>
      </w:r>
      <w:r>
        <w:rPr>
          <w:spacing w:val="2"/>
          <w:sz w:val="24"/>
          <w:szCs w:val="24"/>
        </w:rPr>
        <w:t>s</w:t>
      </w:r>
      <w:r>
        <w:rPr>
          <w:spacing w:val="-1"/>
          <w:sz w:val="24"/>
          <w:szCs w:val="24"/>
        </w:rPr>
        <w:t>e</w:t>
      </w:r>
      <w:r>
        <w:rPr>
          <w:sz w:val="24"/>
          <w:szCs w:val="24"/>
        </w:rPr>
        <w:t>sungguh</w:t>
      </w:r>
      <w:r>
        <w:rPr>
          <w:spacing w:val="2"/>
          <w:sz w:val="24"/>
          <w:szCs w:val="24"/>
        </w:rPr>
        <w:t>n</w:t>
      </w:r>
      <w:r>
        <w:rPr>
          <w:sz w:val="24"/>
          <w:szCs w:val="24"/>
        </w:rPr>
        <w:t>ya b</w:t>
      </w:r>
      <w:r>
        <w:rPr>
          <w:spacing w:val="-1"/>
          <w:sz w:val="24"/>
          <w:szCs w:val="24"/>
        </w:rPr>
        <w:t>a</w:t>
      </w:r>
      <w:r>
        <w:rPr>
          <w:sz w:val="24"/>
          <w:szCs w:val="24"/>
        </w:rPr>
        <w:t>h</w:t>
      </w:r>
      <w:r>
        <w:rPr>
          <w:spacing w:val="2"/>
          <w:sz w:val="24"/>
          <w:szCs w:val="24"/>
        </w:rPr>
        <w:t>w</w:t>
      </w:r>
      <w:r>
        <w:rPr>
          <w:sz w:val="24"/>
          <w:szCs w:val="24"/>
        </w:rPr>
        <w:t>a Tug</w:t>
      </w:r>
      <w:r>
        <w:rPr>
          <w:spacing w:val="-1"/>
          <w:sz w:val="24"/>
          <w:szCs w:val="24"/>
        </w:rPr>
        <w:t>a</w:t>
      </w:r>
      <w:r>
        <w:rPr>
          <w:sz w:val="24"/>
          <w:szCs w:val="24"/>
        </w:rPr>
        <w:t>s Akhir</w:t>
      </w:r>
      <w:r>
        <w:rPr>
          <w:spacing w:val="-6"/>
          <w:sz w:val="24"/>
          <w:szCs w:val="24"/>
        </w:rPr>
        <w:t xml:space="preserve"> </w:t>
      </w:r>
      <w:r>
        <w:rPr>
          <w:sz w:val="24"/>
          <w:szCs w:val="24"/>
        </w:rPr>
        <w:t>s</w:t>
      </w:r>
      <w:r>
        <w:rPr>
          <w:spacing w:val="-1"/>
          <w:sz w:val="24"/>
          <w:szCs w:val="24"/>
        </w:rPr>
        <w:t>a</w:t>
      </w:r>
      <w:r>
        <w:rPr>
          <w:sz w:val="24"/>
          <w:szCs w:val="24"/>
        </w:rPr>
        <w:t>ya</w:t>
      </w:r>
      <w:r>
        <w:rPr>
          <w:spacing w:val="-6"/>
          <w:sz w:val="24"/>
          <w:szCs w:val="24"/>
        </w:rPr>
        <w:t xml:space="preserve"> </w:t>
      </w:r>
      <w:r>
        <w:rPr>
          <w:sz w:val="24"/>
          <w:szCs w:val="24"/>
        </w:rPr>
        <w:t>d</w:t>
      </w:r>
      <w:r>
        <w:rPr>
          <w:spacing w:val="-1"/>
          <w:sz w:val="24"/>
          <w:szCs w:val="24"/>
        </w:rPr>
        <w:t>e</w:t>
      </w:r>
      <w:r>
        <w:rPr>
          <w:sz w:val="24"/>
          <w:szCs w:val="24"/>
        </w:rPr>
        <w:t>n</w:t>
      </w:r>
      <w:r>
        <w:rPr>
          <w:spacing w:val="2"/>
          <w:sz w:val="24"/>
          <w:szCs w:val="24"/>
        </w:rPr>
        <w:t>g</w:t>
      </w:r>
      <w:r>
        <w:rPr>
          <w:spacing w:val="-1"/>
          <w:sz w:val="24"/>
          <w:szCs w:val="24"/>
        </w:rPr>
        <w:t>a</w:t>
      </w:r>
      <w:r>
        <w:rPr>
          <w:sz w:val="24"/>
          <w:szCs w:val="24"/>
        </w:rPr>
        <w:t>n</w:t>
      </w:r>
      <w:r>
        <w:rPr>
          <w:spacing w:val="-4"/>
          <w:sz w:val="24"/>
          <w:szCs w:val="24"/>
        </w:rPr>
        <w:t xml:space="preserve"> </w:t>
      </w:r>
      <w:r>
        <w:rPr>
          <w:sz w:val="24"/>
          <w:szCs w:val="24"/>
        </w:rPr>
        <w:t>judul</w:t>
      </w:r>
      <w:r>
        <w:rPr>
          <w:spacing w:val="-1"/>
          <w:sz w:val="24"/>
          <w:szCs w:val="24"/>
        </w:rPr>
        <w:t xml:space="preserve"> </w:t>
      </w:r>
      <w:r w:rsidR="00742B72">
        <w:rPr>
          <w:spacing w:val="-1"/>
          <w:sz w:val="24"/>
          <w:szCs w:val="24"/>
        </w:rPr>
        <w:t>“</w:t>
      </w:r>
      <w:r w:rsidR="00742B72" w:rsidRPr="00742B72">
        <w:rPr>
          <w:spacing w:val="-1"/>
          <w:sz w:val="24"/>
          <w:szCs w:val="24"/>
        </w:rPr>
        <w:t>ALGORITMA LSTM DALAM MELAKUKAN PREDIKSI PENYAKIT GINJAL KRONIS YANG DIOPTIMASI MENGGUNAKAN ALGORITMA GENETIKA</w:t>
      </w:r>
      <w:r w:rsidR="00742B72">
        <w:rPr>
          <w:spacing w:val="-1"/>
          <w:sz w:val="24"/>
          <w:szCs w:val="24"/>
        </w:rPr>
        <w:t>”</w:t>
      </w:r>
      <w:r>
        <w:rPr>
          <w:spacing w:val="-6"/>
          <w:sz w:val="24"/>
          <w:szCs w:val="24"/>
        </w:rPr>
        <w:t xml:space="preserve"> </w:t>
      </w:r>
      <w:r>
        <w:rPr>
          <w:sz w:val="24"/>
          <w:szCs w:val="24"/>
        </w:rPr>
        <w:t>b</w:t>
      </w:r>
      <w:r>
        <w:rPr>
          <w:spacing w:val="-1"/>
          <w:sz w:val="24"/>
          <w:szCs w:val="24"/>
        </w:rPr>
        <w:t>e</w:t>
      </w:r>
      <w:r>
        <w:rPr>
          <w:spacing w:val="2"/>
          <w:sz w:val="24"/>
          <w:szCs w:val="24"/>
        </w:rPr>
        <w:t>s</w:t>
      </w:r>
      <w:r>
        <w:rPr>
          <w:spacing w:val="-1"/>
          <w:sz w:val="24"/>
          <w:szCs w:val="24"/>
        </w:rPr>
        <w:t>e</w:t>
      </w:r>
      <w:r>
        <w:rPr>
          <w:sz w:val="24"/>
          <w:szCs w:val="24"/>
        </w:rPr>
        <w:t>rta</w:t>
      </w:r>
      <w:r>
        <w:rPr>
          <w:spacing w:val="-3"/>
          <w:sz w:val="24"/>
          <w:szCs w:val="24"/>
        </w:rPr>
        <w:t xml:space="preserve"> </w:t>
      </w:r>
      <w:r>
        <w:rPr>
          <w:sz w:val="24"/>
          <w:szCs w:val="24"/>
        </w:rPr>
        <w:t>d</w:t>
      </w:r>
      <w:r>
        <w:rPr>
          <w:spacing w:val="-1"/>
          <w:sz w:val="24"/>
          <w:szCs w:val="24"/>
        </w:rPr>
        <w:t>e</w:t>
      </w:r>
      <w:r>
        <w:rPr>
          <w:sz w:val="24"/>
          <w:szCs w:val="24"/>
        </w:rPr>
        <w:t>n</w:t>
      </w:r>
      <w:r>
        <w:rPr>
          <w:spacing w:val="2"/>
          <w:sz w:val="24"/>
          <w:szCs w:val="24"/>
        </w:rPr>
        <w:t>g</w:t>
      </w:r>
      <w:r>
        <w:rPr>
          <w:spacing w:val="-1"/>
          <w:sz w:val="24"/>
          <w:szCs w:val="24"/>
        </w:rPr>
        <w:t>a</w:t>
      </w:r>
      <w:r>
        <w:rPr>
          <w:sz w:val="24"/>
          <w:szCs w:val="24"/>
        </w:rPr>
        <w:t>n</w:t>
      </w:r>
      <w:r>
        <w:rPr>
          <w:spacing w:val="-5"/>
          <w:sz w:val="24"/>
          <w:szCs w:val="24"/>
        </w:rPr>
        <w:t xml:space="preserve"> </w:t>
      </w:r>
      <w:r>
        <w:rPr>
          <w:sz w:val="24"/>
          <w:szCs w:val="24"/>
        </w:rPr>
        <w:t>s</w:t>
      </w:r>
      <w:r>
        <w:rPr>
          <w:spacing w:val="-1"/>
          <w:sz w:val="24"/>
          <w:szCs w:val="24"/>
        </w:rPr>
        <w:t>e</w:t>
      </w:r>
      <w:r>
        <w:rPr>
          <w:sz w:val="24"/>
          <w:szCs w:val="24"/>
        </w:rPr>
        <w:t>luruh</w:t>
      </w:r>
      <w:r>
        <w:rPr>
          <w:spacing w:val="-5"/>
          <w:sz w:val="24"/>
          <w:szCs w:val="24"/>
        </w:rPr>
        <w:t xml:space="preserve"> </w:t>
      </w:r>
      <w:r>
        <w:rPr>
          <w:sz w:val="24"/>
          <w:szCs w:val="24"/>
        </w:rPr>
        <w:t>is</w:t>
      </w:r>
      <w:r>
        <w:rPr>
          <w:spacing w:val="1"/>
          <w:sz w:val="24"/>
          <w:szCs w:val="24"/>
        </w:rPr>
        <w:t>i</w:t>
      </w:r>
      <w:r>
        <w:rPr>
          <w:sz w:val="24"/>
          <w:szCs w:val="24"/>
        </w:rPr>
        <w:t>nya</w:t>
      </w:r>
      <w:r>
        <w:rPr>
          <w:spacing w:val="-3"/>
          <w:sz w:val="24"/>
          <w:szCs w:val="24"/>
        </w:rPr>
        <w:t xml:space="preserve"> </w:t>
      </w:r>
      <w:r>
        <w:rPr>
          <w:spacing w:val="-1"/>
          <w:sz w:val="24"/>
          <w:szCs w:val="24"/>
        </w:rPr>
        <w:t>a</w:t>
      </w:r>
      <w:r>
        <w:rPr>
          <w:sz w:val="24"/>
          <w:szCs w:val="24"/>
        </w:rPr>
        <w:t>d</w:t>
      </w:r>
      <w:r>
        <w:rPr>
          <w:spacing w:val="-1"/>
          <w:sz w:val="24"/>
          <w:szCs w:val="24"/>
        </w:rPr>
        <w:t>a</w:t>
      </w:r>
      <w:r>
        <w:rPr>
          <w:sz w:val="24"/>
          <w:szCs w:val="24"/>
        </w:rPr>
        <w:t>lah me</w:t>
      </w:r>
      <w:r>
        <w:rPr>
          <w:spacing w:val="-1"/>
          <w:sz w:val="24"/>
          <w:szCs w:val="24"/>
        </w:rPr>
        <w:t>r</w:t>
      </w:r>
      <w:r>
        <w:rPr>
          <w:sz w:val="24"/>
          <w:szCs w:val="24"/>
        </w:rPr>
        <w:t>up</w:t>
      </w:r>
      <w:r>
        <w:rPr>
          <w:spacing w:val="-1"/>
          <w:sz w:val="24"/>
          <w:szCs w:val="24"/>
        </w:rPr>
        <w:t>a</w:t>
      </w:r>
      <w:r>
        <w:rPr>
          <w:sz w:val="24"/>
          <w:szCs w:val="24"/>
        </w:rPr>
        <w:t>k</w:t>
      </w:r>
      <w:r>
        <w:rPr>
          <w:spacing w:val="-1"/>
          <w:sz w:val="24"/>
          <w:szCs w:val="24"/>
        </w:rPr>
        <w:t>a</w:t>
      </w:r>
      <w:r>
        <w:rPr>
          <w:sz w:val="24"/>
          <w:szCs w:val="24"/>
        </w:rPr>
        <w:t>n</w:t>
      </w:r>
      <w:r>
        <w:rPr>
          <w:spacing w:val="-4"/>
          <w:sz w:val="24"/>
          <w:szCs w:val="24"/>
        </w:rPr>
        <w:t xml:space="preserve"> </w:t>
      </w:r>
      <w:r>
        <w:rPr>
          <w:sz w:val="24"/>
          <w:szCs w:val="24"/>
        </w:rPr>
        <w:t>h</w:t>
      </w:r>
      <w:r>
        <w:rPr>
          <w:spacing w:val="-1"/>
          <w:sz w:val="24"/>
          <w:szCs w:val="24"/>
        </w:rPr>
        <w:t>a</w:t>
      </w:r>
      <w:r>
        <w:rPr>
          <w:sz w:val="24"/>
          <w:szCs w:val="24"/>
        </w:rPr>
        <w:t>sil k</w:t>
      </w:r>
      <w:r>
        <w:rPr>
          <w:spacing w:val="-1"/>
          <w:sz w:val="24"/>
          <w:szCs w:val="24"/>
        </w:rPr>
        <w:t>a</w:t>
      </w:r>
      <w:r>
        <w:rPr>
          <w:sz w:val="24"/>
          <w:szCs w:val="24"/>
        </w:rPr>
        <w:t xml:space="preserve">rya </w:t>
      </w:r>
      <w:r>
        <w:rPr>
          <w:spacing w:val="2"/>
          <w:sz w:val="24"/>
          <w:szCs w:val="24"/>
        </w:rPr>
        <w:t>s</w:t>
      </w:r>
      <w:r>
        <w:rPr>
          <w:spacing w:val="-1"/>
          <w:sz w:val="24"/>
          <w:szCs w:val="24"/>
        </w:rPr>
        <w:t>e</w:t>
      </w:r>
      <w:r>
        <w:rPr>
          <w:sz w:val="24"/>
          <w:szCs w:val="24"/>
        </w:rPr>
        <w:t>ndiri,</w:t>
      </w:r>
      <w:r>
        <w:rPr>
          <w:spacing w:val="2"/>
          <w:sz w:val="24"/>
          <w:szCs w:val="24"/>
        </w:rPr>
        <w:t xml:space="preserve"> </w:t>
      </w:r>
      <w:r>
        <w:rPr>
          <w:sz w:val="24"/>
          <w:szCs w:val="24"/>
        </w:rPr>
        <w:t>d</w:t>
      </w:r>
      <w:r>
        <w:rPr>
          <w:spacing w:val="-1"/>
          <w:sz w:val="24"/>
          <w:szCs w:val="24"/>
        </w:rPr>
        <w:t>a</w:t>
      </w:r>
      <w:r>
        <w:rPr>
          <w:sz w:val="24"/>
          <w:szCs w:val="24"/>
        </w:rPr>
        <w:t>n</w:t>
      </w:r>
      <w:r>
        <w:rPr>
          <w:spacing w:val="5"/>
          <w:sz w:val="24"/>
          <w:szCs w:val="24"/>
        </w:rPr>
        <w:t xml:space="preserve"> </w:t>
      </w:r>
      <w:r>
        <w:rPr>
          <w:sz w:val="24"/>
          <w:szCs w:val="24"/>
        </w:rPr>
        <w:t>s</w:t>
      </w:r>
      <w:r>
        <w:rPr>
          <w:spacing w:val="-1"/>
          <w:sz w:val="24"/>
          <w:szCs w:val="24"/>
        </w:rPr>
        <w:t>a</w:t>
      </w:r>
      <w:r>
        <w:rPr>
          <w:spacing w:val="2"/>
          <w:sz w:val="24"/>
          <w:szCs w:val="24"/>
        </w:rPr>
        <w:t>y</w:t>
      </w:r>
      <w:r>
        <w:rPr>
          <w:sz w:val="24"/>
          <w:szCs w:val="24"/>
        </w:rPr>
        <w:t>a</w:t>
      </w:r>
      <w:r>
        <w:rPr>
          <w:spacing w:val="3"/>
          <w:sz w:val="24"/>
          <w:szCs w:val="24"/>
        </w:rPr>
        <w:t xml:space="preserve"> </w:t>
      </w:r>
      <w:r>
        <w:rPr>
          <w:sz w:val="24"/>
          <w:szCs w:val="24"/>
        </w:rPr>
        <w:t>t</w:t>
      </w:r>
      <w:r>
        <w:rPr>
          <w:spacing w:val="1"/>
          <w:sz w:val="24"/>
          <w:szCs w:val="24"/>
        </w:rPr>
        <w:t>i</w:t>
      </w:r>
      <w:r>
        <w:rPr>
          <w:sz w:val="24"/>
          <w:szCs w:val="24"/>
        </w:rPr>
        <w:t>d</w:t>
      </w:r>
      <w:r>
        <w:rPr>
          <w:spacing w:val="-1"/>
          <w:sz w:val="24"/>
          <w:szCs w:val="24"/>
        </w:rPr>
        <w:t>a</w:t>
      </w:r>
      <w:r>
        <w:rPr>
          <w:sz w:val="24"/>
          <w:szCs w:val="24"/>
        </w:rPr>
        <w:t>k</w:t>
      </w:r>
      <w:r>
        <w:rPr>
          <w:spacing w:val="2"/>
          <w:sz w:val="24"/>
          <w:szCs w:val="24"/>
        </w:rPr>
        <w:t xml:space="preserve"> </w:t>
      </w:r>
      <w:r>
        <w:rPr>
          <w:sz w:val="24"/>
          <w:szCs w:val="24"/>
        </w:rPr>
        <w:t>mel</w:t>
      </w:r>
      <w:r>
        <w:rPr>
          <w:spacing w:val="-1"/>
          <w:sz w:val="24"/>
          <w:szCs w:val="24"/>
        </w:rPr>
        <w:t>a</w:t>
      </w:r>
      <w:r>
        <w:rPr>
          <w:sz w:val="24"/>
          <w:szCs w:val="24"/>
        </w:rPr>
        <w:t>ku</w:t>
      </w:r>
      <w:r>
        <w:rPr>
          <w:spacing w:val="2"/>
          <w:sz w:val="24"/>
          <w:szCs w:val="24"/>
        </w:rPr>
        <w:t>k</w:t>
      </w:r>
      <w:r>
        <w:rPr>
          <w:spacing w:val="-1"/>
          <w:sz w:val="24"/>
          <w:szCs w:val="24"/>
        </w:rPr>
        <w:t>a</w:t>
      </w:r>
      <w:r>
        <w:rPr>
          <w:sz w:val="24"/>
          <w:szCs w:val="24"/>
        </w:rPr>
        <w:t>n</w:t>
      </w:r>
      <w:r>
        <w:rPr>
          <w:spacing w:val="2"/>
          <w:sz w:val="24"/>
          <w:szCs w:val="24"/>
        </w:rPr>
        <w:t xml:space="preserve"> </w:t>
      </w:r>
      <w:r>
        <w:rPr>
          <w:sz w:val="24"/>
          <w:szCs w:val="24"/>
        </w:rPr>
        <w:t>p</w:t>
      </w:r>
      <w:r>
        <w:rPr>
          <w:spacing w:val="-1"/>
          <w:sz w:val="24"/>
          <w:szCs w:val="24"/>
        </w:rPr>
        <w:t>e</w:t>
      </w:r>
      <w:r>
        <w:rPr>
          <w:sz w:val="24"/>
          <w:szCs w:val="24"/>
        </w:rPr>
        <w:t>nj</w:t>
      </w:r>
      <w:r>
        <w:rPr>
          <w:spacing w:val="3"/>
          <w:sz w:val="24"/>
          <w:szCs w:val="24"/>
        </w:rPr>
        <w:t>i</w:t>
      </w:r>
      <w:r>
        <w:rPr>
          <w:sz w:val="24"/>
          <w:szCs w:val="24"/>
        </w:rPr>
        <w:t>plak</w:t>
      </w:r>
      <w:r>
        <w:rPr>
          <w:spacing w:val="-1"/>
          <w:sz w:val="24"/>
          <w:szCs w:val="24"/>
        </w:rPr>
        <w:t>a</w:t>
      </w:r>
      <w:r>
        <w:rPr>
          <w:sz w:val="24"/>
          <w:szCs w:val="24"/>
        </w:rPr>
        <w:t>n</w:t>
      </w:r>
      <w:r>
        <w:rPr>
          <w:spacing w:val="2"/>
          <w:sz w:val="24"/>
          <w:szCs w:val="24"/>
        </w:rPr>
        <w:t xml:space="preserve"> </w:t>
      </w:r>
      <w:r>
        <w:rPr>
          <w:sz w:val="24"/>
          <w:szCs w:val="24"/>
        </w:rPr>
        <w:t>y</w:t>
      </w:r>
      <w:r>
        <w:rPr>
          <w:spacing w:val="-1"/>
          <w:sz w:val="24"/>
          <w:szCs w:val="24"/>
        </w:rPr>
        <w:t>a</w:t>
      </w:r>
      <w:r>
        <w:rPr>
          <w:sz w:val="24"/>
          <w:szCs w:val="24"/>
        </w:rPr>
        <w:t>ng</w:t>
      </w:r>
      <w:r>
        <w:rPr>
          <w:spacing w:val="5"/>
          <w:sz w:val="24"/>
          <w:szCs w:val="24"/>
        </w:rPr>
        <w:t xml:space="preserve"> </w:t>
      </w:r>
      <w:r>
        <w:rPr>
          <w:sz w:val="24"/>
          <w:szCs w:val="24"/>
        </w:rPr>
        <w:t>t</w:t>
      </w:r>
      <w:r>
        <w:rPr>
          <w:spacing w:val="1"/>
          <w:sz w:val="24"/>
          <w:szCs w:val="24"/>
        </w:rPr>
        <w:t>i</w:t>
      </w:r>
      <w:r>
        <w:rPr>
          <w:sz w:val="24"/>
          <w:szCs w:val="24"/>
        </w:rPr>
        <w:t>d</w:t>
      </w:r>
      <w:r>
        <w:rPr>
          <w:spacing w:val="-1"/>
          <w:sz w:val="24"/>
          <w:szCs w:val="24"/>
        </w:rPr>
        <w:t>a</w:t>
      </w:r>
      <w:r>
        <w:rPr>
          <w:sz w:val="24"/>
          <w:szCs w:val="24"/>
        </w:rPr>
        <w:t>k</w:t>
      </w:r>
      <w:r>
        <w:rPr>
          <w:spacing w:val="2"/>
          <w:sz w:val="24"/>
          <w:szCs w:val="24"/>
        </w:rPr>
        <w:t xml:space="preserve"> </w:t>
      </w:r>
      <w:r>
        <w:rPr>
          <w:sz w:val="24"/>
          <w:szCs w:val="24"/>
        </w:rPr>
        <w:t>s</w:t>
      </w:r>
      <w:r>
        <w:rPr>
          <w:spacing w:val="-1"/>
          <w:sz w:val="24"/>
          <w:szCs w:val="24"/>
        </w:rPr>
        <w:t>e</w:t>
      </w:r>
      <w:r>
        <w:rPr>
          <w:sz w:val="24"/>
          <w:szCs w:val="24"/>
        </w:rPr>
        <w:t>s</w:t>
      </w:r>
      <w:r>
        <w:rPr>
          <w:spacing w:val="2"/>
          <w:sz w:val="24"/>
          <w:szCs w:val="24"/>
        </w:rPr>
        <w:t>u</w:t>
      </w:r>
      <w:r>
        <w:rPr>
          <w:spacing w:val="-1"/>
          <w:sz w:val="24"/>
          <w:szCs w:val="24"/>
        </w:rPr>
        <w:t>a</w:t>
      </w:r>
      <w:r>
        <w:rPr>
          <w:sz w:val="24"/>
          <w:szCs w:val="24"/>
        </w:rPr>
        <w:t>i</w:t>
      </w:r>
      <w:r>
        <w:rPr>
          <w:spacing w:val="3"/>
          <w:sz w:val="24"/>
          <w:szCs w:val="24"/>
        </w:rPr>
        <w:t xml:space="preserve"> </w:t>
      </w:r>
      <w:r>
        <w:rPr>
          <w:sz w:val="24"/>
          <w:szCs w:val="24"/>
        </w:rPr>
        <w:t>d</w:t>
      </w:r>
      <w:r>
        <w:rPr>
          <w:spacing w:val="-1"/>
          <w:sz w:val="24"/>
          <w:szCs w:val="24"/>
        </w:rPr>
        <w:t>e</w:t>
      </w:r>
      <w:r>
        <w:rPr>
          <w:sz w:val="24"/>
          <w:szCs w:val="24"/>
        </w:rPr>
        <w:t>ng</w:t>
      </w:r>
      <w:r>
        <w:rPr>
          <w:spacing w:val="-1"/>
          <w:sz w:val="24"/>
          <w:szCs w:val="24"/>
        </w:rPr>
        <w:t>a</w:t>
      </w:r>
      <w:r>
        <w:rPr>
          <w:sz w:val="24"/>
          <w:szCs w:val="24"/>
        </w:rPr>
        <w:t>n</w:t>
      </w:r>
      <w:r>
        <w:rPr>
          <w:spacing w:val="5"/>
          <w:sz w:val="24"/>
          <w:szCs w:val="24"/>
        </w:rPr>
        <w:t xml:space="preserve"> </w:t>
      </w:r>
      <w:r>
        <w:rPr>
          <w:spacing w:val="-1"/>
          <w:sz w:val="24"/>
          <w:szCs w:val="24"/>
        </w:rPr>
        <w:t>e</w:t>
      </w:r>
      <w:r>
        <w:rPr>
          <w:sz w:val="24"/>
          <w:szCs w:val="24"/>
        </w:rPr>
        <w:t>t</w:t>
      </w:r>
      <w:r>
        <w:rPr>
          <w:spacing w:val="1"/>
          <w:sz w:val="24"/>
          <w:szCs w:val="24"/>
        </w:rPr>
        <w:t>i</w:t>
      </w:r>
      <w:r>
        <w:rPr>
          <w:sz w:val="24"/>
          <w:szCs w:val="24"/>
        </w:rPr>
        <w:t>ka k</w:t>
      </w:r>
      <w:r>
        <w:rPr>
          <w:spacing w:val="-1"/>
          <w:sz w:val="24"/>
          <w:szCs w:val="24"/>
        </w:rPr>
        <w:t>e</w:t>
      </w:r>
      <w:r>
        <w:rPr>
          <w:sz w:val="24"/>
          <w:szCs w:val="24"/>
        </w:rPr>
        <w:t>i</w:t>
      </w:r>
      <w:r>
        <w:rPr>
          <w:spacing w:val="1"/>
          <w:sz w:val="24"/>
          <w:szCs w:val="24"/>
        </w:rPr>
        <w:t>l</w:t>
      </w:r>
      <w:r>
        <w:rPr>
          <w:sz w:val="24"/>
          <w:szCs w:val="24"/>
        </w:rPr>
        <w:t>muan</w:t>
      </w:r>
      <w:r>
        <w:rPr>
          <w:spacing w:val="1"/>
          <w:sz w:val="24"/>
          <w:szCs w:val="24"/>
        </w:rPr>
        <w:t xml:space="preserve"> </w:t>
      </w:r>
      <w:r>
        <w:rPr>
          <w:sz w:val="24"/>
          <w:szCs w:val="24"/>
        </w:rPr>
        <w:t>y</w:t>
      </w:r>
      <w:r>
        <w:rPr>
          <w:spacing w:val="-1"/>
          <w:sz w:val="24"/>
          <w:szCs w:val="24"/>
        </w:rPr>
        <w:t>a</w:t>
      </w:r>
      <w:r>
        <w:rPr>
          <w:sz w:val="24"/>
          <w:szCs w:val="24"/>
        </w:rPr>
        <w:t>ng</w:t>
      </w:r>
      <w:r>
        <w:rPr>
          <w:spacing w:val="1"/>
          <w:sz w:val="24"/>
          <w:szCs w:val="24"/>
        </w:rPr>
        <w:t xml:space="preserve"> </w:t>
      </w:r>
      <w:r>
        <w:rPr>
          <w:sz w:val="24"/>
          <w:szCs w:val="24"/>
        </w:rPr>
        <w:t>b</w:t>
      </w:r>
      <w:r>
        <w:rPr>
          <w:spacing w:val="-1"/>
          <w:sz w:val="24"/>
          <w:szCs w:val="24"/>
        </w:rPr>
        <w:t>e</w:t>
      </w:r>
      <w:r>
        <w:rPr>
          <w:spacing w:val="2"/>
          <w:sz w:val="24"/>
          <w:szCs w:val="24"/>
        </w:rPr>
        <w:t>l</w:t>
      </w:r>
      <w:r>
        <w:rPr>
          <w:spacing w:val="-1"/>
          <w:sz w:val="24"/>
          <w:szCs w:val="24"/>
        </w:rPr>
        <w:t>a</w:t>
      </w:r>
      <w:r>
        <w:rPr>
          <w:sz w:val="24"/>
          <w:szCs w:val="24"/>
        </w:rPr>
        <w:t>ku</w:t>
      </w:r>
      <w:r>
        <w:rPr>
          <w:spacing w:val="1"/>
          <w:sz w:val="24"/>
          <w:szCs w:val="24"/>
        </w:rPr>
        <w:t xml:space="preserve"> </w:t>
      </w:r>
      <w:r>
        <w:rPr>
          <w:sz w:val="24"/>
          <w:szCs w:val="24"/>
        </w:rPr>
        <w:t>d</w:t>
      </w:r>
      <w:r>
        <w:rPr>
          <w:spacing w:val="-1"/>
          <w:sz w:val="24"/>
          <w:szCs w:val="24"/>
        </w:rPr>
        <w:t>a</w:t>
      </w:r>
      <w:r>
        <w:rPr>
          <w:sz w:val="24"/>
          <w:szCs w:val="24"/>
        </w:rPr>
        <w:t>lam</w:t>
      </w:r>
      <w:r>
        <w:rPr>
          <w:spacing w:val="1"/>
          <w:sz w:val="24"/>
          <w:szCs w:val="24"/>
        </w:rPr>
        <w:t xml:space="preserve"> </w:t>
      </w:r>
      <w:r>
        <w:rPr>
          <w:sz w:val="24"/>
          <w:szCs w:val="24"/>
        </w:rPr>
        <w:t>masy</w:t>
      </w:r>
      <w:r>
        <w:rPr>
          <w:spacing w:val="-1"/>
          <w:sz w:val="24"/>
          <w:szCs w:val="24"/>
        </w:rPr>
        <w:t>a</w:t>
      </w:r>
      <w:r>
        <w:rPr>
          <w:sz w:val="24"/>
          <w:szCs w:val="24"/>
        </w:rPr>
        <w:t>r</w:t>
      </w:r>
      <w:r>
        <w:rPr>
          <w:spacing w:val="-2"/>
          <w:sz w:val="24"/>
          <w:szCs w:val="24"/>
        </w:rPr>
        <w:t>a</w:t>
      </w:r>
      <w:r>
        <w:rPr>
          <w:spacing w:val="2"/>
          <w:sz w:val="24"/>
          <w:szCs w:val="24"/>
        </w:rPr>
        <w:t>k</w:t>
      </w:r>
      <w:r>
        <w:rPr>
          <w:spacing w:val="-1"/>
          <w:sz w:val="24"/>
          <w:szCs w:val="24"/>
        </w:rPr>
        <w:t>a</w:t>
      </w:r>
      <w:r>
        <w:rPr>
          <w:sz w:val="24"/>
          <w:szCs w:val="24"/>
        </w:rPr>
        <w:t>t</w:t>
      </w:r>
      <w:r>
        <w:rPr>
          <w:spacing w:val="2"/>
          <w:sz w:val="24"/>
          <w:szCs w:val="24"/>
        </w:rPr>
        <w:t xml:space="preserve"> </w:t>
      </w:r>
      <w:r>
        <w:rPr>
          <w:sz w:val="24"/>
          <w:szCs w:val="24"/>
        </w:rPr>
        <w:t>k</w:t>
      </w:r>
      <w:r>
        <w:rPr>
          <w:spacing w:val="-1"/>
          <w:sz w:val="24"/>
          <w:szCs w:val="24"/>
        </w:rPr>
        <w:t>e</w:t>
      </w:r>
      <w:r>
        <w:rPr>
          <w:sz w:val="24"/>
          <w:szCs w:val="24"/>
        </w:rPr>
        <w:t>i</w:t>
      </w:r>
      <w:r>
        <w:rPr>
          <w:spacing w:val="1"/>
          <w:sz w:val="24"/>
          <w:szCs w:val="24"/>
        </w:rPr>
        <w:t>l</w:t>
      </w:r>
      <w:r>
        <w:rPr>
          <w:sz w:val="24"/>
          <w:szCs w:val="24"/>
        </w:rPr>
        <w:t>muan.</w:t>
      </w:r>
      <w:r>
        <w:rPr>
          <w:spacing w:val="1"/>
          <w:sz w:val="24"/>
          <w:szCs w:val="24"/>
        </w:rPr>
        <w:t xml:space="preserve"> S</w:t>
      </w:r>
      <w:r>
        <w:rPr>
          <w:spacing w:val="-1"/>
          <w:sz w:val="24"/>
          <w:szCs w:val="24"/>
        </w:rPr>
        <w:t>a</w:t>
      </w:r>
      <w:r>
        <w:rPr>
          <w:sz w:val="24"/>
          <w:szCs w:val="24"/>
        </w:rPr>
        <w:t>ya siap</w:t>
      </w:r>
      <w:r>
        <w:rPr>
          <w:spacing w:val="1"/>
          <w:sz w:val="24"/>
          <w:szCs w:val="24"/>
        </w:rPr>
        <w:t xml:space="preserve"> </w:t>
      </w:r>
      <w:r>
        <w:rPr>
          <w:sz w:val="24"/>
          <w:szCs w:val="24"/>
        </w:rPr>
        <w:t>men</w:t>
      </w:r>
      <w:r>
        <w:rPr>
          <w:spacing w:val="-1"/>
          <w:sz w:val="24"/>
          <w:szCs w:val="24"/>
        </w:rPr>
        <w:t>a</w:t>
      </w:r>
      <w:r>
        <w:rPr>
          <w:sz w:val="24"/>
          <w:szCs w:val="24"/>
        </w:rPr>
        <w:t>nggung</w:t>
      </w:r>
      <w:r>
        <w:rPr>
          <w:spacing w:val="1"/>
          <w:sz w:val="24"/>
          <w:szCs w:val="24"/>
        </w:rPr>
        <w:t xml:space="preserve"> </w:t>
      </w:r>
      <w:r>
        <w:rPr>
          <w:sz w:val="24"/>
          <w:szCs w:val="24"/>
        </w:rPr>
        <w:t>r</w:t>
      </w:r>
      <w:r>
        <w:rPr>
          <w:spacing w:val="-2"/>
          <w:sz w:val="24"/>
          <w:szCs w:val="24"/>
        </w:rPr>
        <w:t>e</w:t>
      </w:r>
      <w:r>
        <w:rPr>
          <w:sz w:val="24"/>
          <w:szCs w:val="24"/>
        </w:rPr>
        <w:t>siko</w:t>
      </w:r>
      <w:r>
        <w:rPr>
          <w:spacing w:val="1"/>
          <w:sz w:val="24"/>
          <w:szCs w:val="24"/>
        </w:rPr>
        <w:t>/</w:t>
      </w:r>
      <w:r>
        <w:rPr>
          <w:sz w:val="24"/>
          <w:szCs w:val="24"/>
        </w:rPr>
        <w:t>s</w:t>
      </w:r>
      <w:r>
        <w:rPr>
          <w:spacing w:val="-1"/>
          <w:sz w:val="24"/>
          <w:szCs w:val="24"/>
        </w:rPr>
        <w:t>a</w:t>
      </w:r>
      <w:r>
        <w:rPr>
          <w:sz w:val="24"/>
          <w:szCs w:val="24"/>
        </w:rPr>
        <w:t>nksi y</w:t>
      </w:r>
      <w:r>
        <w:rPr>
          <w:spacing w:val="-1"/>
          <w:sz w:val="24"/>
          <w:szCs w:val="24"/>
        </w:rPr>
        <w:t>a</w:t>
      </w:r>
      <w:r>
        <w:rPr>
          <w:sz w:val="24"/>
          <w:szCs w:val="24"/>
        </w:rPr>
        <w:t>ng</w:t>
      </w:r>
      <w:r>
        <w:rPr>
          <w:spacing w:val="-12"/>
          <w:sz w:val="24"/>
          <w:szCs w:val="24"/>
        </w:rPr>
        <w:t xml:space="preserve"> </w:t>
      </w:r>
      <w:r>
        <w:rPr>
          <w:sz w:val="24"/>
          <w:szCs w:val="24"/>
        </w:rPr>
        <w:t>dibe</w:t>
      </w:r>
      <w:r>
        <w:rPr>
          <w:spacing w:val="-1"/>
          <w:sz w:val="24"/>
          <w:szCs w:val="24"/>
        </w:rPr>
        <w:t>r</w:t>
      </w:r>
      <w:r>
        <w:rPr>
          <w:sz w:val="24"/>
          <w:szCs w:val="24"/>
        </w:rPr>
        <w:t>ikan</w:t>
      </w:r>
      <w:r>
        <w:rPr>
          <w:spacing w:val="-10"/>
          <w:sz w:val="24"/>
          <w:szCs w:val="24"/>
        </w:rPr>
        <w:t xml:space="preserve"> </w:t>
      </w:r>
      <w:r>
        <w:rPr>
          <w:sz w:val="24"/>
          <w:szCs w:val="24"/>
        </w:rPr>
        <w:t>j</w:t>
      </w:r>
      <w:r>
        <w:rPr>
          <w:spacing w:val="1"/>
          <w:sz w:val="24"/>
          <w:szCs w:val="24"/>
        </w:rPr>
        <w:t>i</w:t>
      </w:r>
      <w:r>
        <w:rPr>
          <w:sz w:val="24"/>
          <w:szCs w:val="24"/>
        </w:rPr>
        <w:t>ka</w:t>
      </w:r>
      <w:r>
        <w:rPr>
          <w:spacing w:val="-10"/>
          <w:sz w:val="24"/>
          <w:szCs w:val="24"/>
        </w:rPr>
        <w:t xml:space="preserve"> </w:t>
      </w:r>
      <w:r>
        <w:rPr>
          <w:sz w:val="24"/>
          <w:szCs w:val="24"/>
        </w:rPr>
        <w:t>di</w:t>
      </w:r>
      <w:r>
        <w:rPr>
          <w:spacing w:val="-9"/>
          <w:sz w:val="24"/>
          <w:szCs w:val="24"/>
        </w:rPr>
        <w:t xml:space="preserve"> </w:t>
      </w:r>
      <w:r>
        <w:rPr>
          <w:sz w:val="24"/>
          <w:szCs w:val="24"/>
        </w:rPr>
        <w:t>k</w:t>
      </w:r>
      <w:r>
        <w:rPr>
          <w:spacing w:val="1"/>
          <w:sz w:val="24"/>
          <w:szCs w:val="24"/>
        </w:rPr>
        <w:t>e</w:t>
      </w:r>
      <w:r>
        <w:rPr>
          <w:sz w:val="24"/>
          <w:szCs w:val="24"/>
        </w:rPr>
        <w:t>mud</w:t>
      </w:r>
      <w:r>
        <w:rPr>
          <w:spacing w:val="1"/>
          <w:sz w:val="24"/>
          <w:szCs w:val="24"/>
        </w:rPr>
        <w:t>i</w:t>
      </w:r>
      <w:r>
        <w:rPr>
          <w:spacing w:val="-1"/>
          <w:sz w:val="24"/>
          <w:szCs w:val="24"/>
        </w:rPr>
        <w:t>a</w:t>
      </w:r>
      <w:r>
        <w:rPr>
          <w:sz w:val="24"/>
          <w:szCs w:val="24"/>
        </w:rPr>
        <w:t>n</w:t>
      </w:r>
      <w:r>
        <w:rPr>
          <w:spacing w:val="-9"/>
          <w:sz w:val="24"/>
          <w:szCs w:val="24"/>
        </w:rPr>
        <w:t xml:space="preserve"> </w:t>
      </w:r>
      <w:r>
        <w:rPr>
          <w:sz w:val="24"/>
          <w:szCs w:val="24"/>
        </w:rPr>
        <w:t>h</w:t>
      </w:r>
      <w:r>
        <w:rPr>
          <w:spacing w:val="-1"/>
          <w:sz w:val="24"/>
          <w:szCs w:val="24"/>
        </w:rPr>
        <w:t>a</w:t>
      </w:r>
      <w:r>
        <w:rPr>
          <w:sz w:val="24"/>
          <w:szCs w:val="24"/>
        </w:rPr>
        <w:t>ri</w:t>
      </w:r>
      <w:r>
        <w:rPr>
          <w:spacing w:val="-10"/>
          <w:sz w:val="24"/>
          <w:szCs w:val="24"/>
        </w:rPr>
        <w:t xml:space="preserve"> </w:t>
      </w:r>
      <w:r>
        <w:rPr>
          <w:sz w:val="24"/>
          <w:szCs w:val="24"/>
        </w:rPr>
        <w:t>di</w:t>
      </w:r>
      <w:r>
        <w:rPr>
          <w:spacing w:val="1"/>
          <w:sz w:val="24"/>
          <w:szCs w:val="24"/>
        </w:rPr>
        <w:t>t</w:t>
      </w:r>
      <w:r>
        <w:rPr>
          <w:spacing w:val="-1"/>
          <w:sz w:val="24"/>
          <w:szCs w:val="24"/>
        </w:rPr>
        <w:t>e</w:t>
      </w:r>
      <w:r>
        <w:rPr>
          <w:sz w:val="24"/>
          <w:szCs w:val="24"/>
        </w:rPr>
        <w:t>mukan</w:t>
      </w:r>
      <w:r>
        <w:rPr>
          <w:spacing w:val="-9"/>
          <w:sz w:val="24"/>
          <w:szCs w:val="24"/>
        </w:rPr>
        <w:t xml:space="preserve"> </w:t>
      </w:r>
      <w:r>
        <w:rPr>
          <w:sz w:val="24"/>
          <w:szCs w:val="24"/>
        </w:rPr>
        <w:t>p</w:t>
      </w:r>
      <w:r>
        <w:rPr>
          <w:spacing w:val="-1"/>
          <w:sz w:val="24"/>
          <w:szCs w:val="24"/>
        </w:rPr>
        <w:t>e</w:t>
      </w:r>
      <w:r>
        <w:rPr>
          <w:sz w:val="24"/>
          <w:szCs w:val="24"/>
        </w:rPr>
        <w:t>langg</w:t>
      </w:r>
      <w:r>
        <w:rPr>
          <w:spacing w:val="-1"/>
          <w:sz w:val="24"/>
          <w:szCs w:val="24"/>
        </w:rPr>
        <w:t>a</w:t>
      </w:r>
      <w:r>
        <w:rPr>
          <w:spacing w:val="1"/>
          <w:sz w:val="24"/>
          <w:szCs w:val="24"/>
        </w:rPr>
        <w:t>r</w:t>
      </w:r>
      <w:r>
        <w:rPr>
          <w:spacing w:val="-1"/>
          <w:sz w:val="24"/>
          <w:szCs w:val="24"/>
        </w:rPr>
        <w:t>a</w:t>
      </w:r>
      <w:r>
        <w:rPr>
          <w:sz w:val="24"/>
          <w:szCs w:val="24"/>
        </w:rPr>
        <w:t>n</w:t>
      </w:r>
      <w:r>
        <w:rPr>
          <w:spacing w:val="-9"/>
          <w:sz w:val="24"/>
          <w:szCs w:val="24"/>
        </w:rPr>
        <w:t xml:space="preserve"> </w:t>
      </w:r>
      <w:r>
        <w:rPr>
          <w:sz w:val="24"/>
          <w:szCs w:val="24"/>
        </w:rPr>
        <w:t>te</w:t>
      </w:r>
      <w:r>
        <w:rPr>
          <w:spacing w:val="-1"/>
          <w:sz w:val="24"/>
          <w:szCs w:val="24"/>
        </w:rPr>
        <w:t>r</w:t>
      </w:r>
      <w:r>
        <w:rPr>
          <w:spacing w:val="2"/>
          <w:sz w:val="24"/>
          <w:szCs w:val="24"/>
        </w:rPr>
        <w:t>h</w:t>
      </w:r>
      <w:r>
        <w:rPr>
          <w:spacing w:val="-1"/>
          <w:sz w:val="24"/>
          <w:szCs w:val="24"/>
        </w:rPr>
        <w:t>a</w:t>
      </w:r>
      <w:r>
        <w:rPr>
          <w:sz w:val="24"/>
          <w:szCs w:val="24"/>
        </w:rPr>
        <w:t>d</w:t>
      </w:r>
      <w:r>
        <w:rPr>
          <w:spacing w:val="-1"/>
          <w:sz w:val="24"/>
          <w:szCs w:val="24"/>
        </w:rPr>
        <w:t>a</w:t>
      </w:r>
      <w:r>
        <w:rPr>
          <w:sz w:val="24"/>
          <w:szCs w:val="24"/>
        </w:rPr>
        <w:t>p</w:t>
      </w:r>
      <w:r>
        <w:rPr>
          <w:spacing w:val="-9"/>
          <w:sz w:val="24"/>
          <w:szCs w:val="24"/>
        </w:rPr>
        <w:t xml:space="preserve"> </w:t>
      </w:r>
      <w:r>
        <w:rPr>
          <w:spacing w:val="-1"/>
          <w:sz w:val="24"/>
          <w:szCs w:val="24"/>
        </w:rPr>
        <w:t>e</w:t>
      </w:r>
      <w:r>
        <w:rPr>
          <w:sz w:val="24"/>
          <w:szCs w:val="24"/>
        </w:rPr>
        <w:t>t</w:t>
      </w:r>
      <w:r>
        <w:rPr>
          <w:spacing w:val="1"/>
          <w:sz w:val="24"/>
          <w:szCs w:val="24"/>
        </w:rPr>
        <w:t>i</w:t>
      </w:r>
      <w:r>
        <w:rPr>
          <w:sz w:val="24"/>
          <w:szCs w:val="24"/>
        </w:rPr>
        <w:t>ka</w:t>
      </w:r>
      <w:r>
        <w:rPr>
          <w:spacing w:val="-8"/>
          <w:sz w:val="24"/>
          <w:szCs w:val="24"/>
        </w:rPr>
        <w:t xml:space="preserve"> </w:t>
      </w:r>
      <w:r>
        <w:rPr>
          <w:sz w:val="24"/>
          <w:szCs w:val="24"/>
        </w:rPr>
        <w:t>k</w:t>
      </w:r>
      <w:r>
        <w:rPr>
          <w:spacing w:val="-1"/>
          <w:sz w:val="24"/>
          <w:szCs w:val="24"/>
        </w:rPr>
        <w:t>e</w:t>
      </w:r>
      <w:r>
        <w:rPr>
          <w:sz w:val="24"/>
          <w:szCs w:val="24"/>
        </w:rPr>
        <w:t>i</w:t>
      </w:r>
      <w:r>
        <w:rPr>
          <w:spacing w:val="1"/>
          <w:sz w:val="24"/>
          <w:szCs w:val="24"/>
        </w:rPr>
        <w:t>l</w:t>
      </w:r>
      <w:r>
        <w:rPr>
          <w:sz w:val="24"/>
          <w:szCs w:val="24"/>
        </w:rPr>
        <w:t>muan</w:t>
      </w:r>
      <w:r>
        <w:rPr>
          <w:spacing w:val="-10"/>
          <w:sz w:val="24"/>
          <w:szCs w:val="24"/>
        </w:rPr>
        <w:t xml:space="preserve"> </w:t>
      </w:r>
      <w:r>
        <w:rPr>
          <w:sz w:val="24"/>
          <w:szCs w:val="24"/>
        </w:rPr>
        <w:t>d</w:t>
      </w:r>
      <w:r>
        <w:rPr>
          <w:spacing w:val="-1"/>
          <w:sz w:val="24"/>
          <w:szCs w:val="24"/>
        </w:rPr>
        <w:t>a</w:t>
      </w:r>
      <w:r>
        <w:rPr>
          <w:sz w:val="24"/>
          <w:szCs w:val="24"/>
        </w:rPr>
        <w:t>lam L</w:t>
      </w:r>
      <w:r>
        <w:rPr>
          <w:spacing w:val="-1"/>
          <w:sz w:val="24"/>
          <w:szCs w:val="24"/>
        </w:rPr>
        <w:t>a</w:t>
      </w:r>
      <w:r>
        <w:rPr>
          <w:sz w:val="24"/>
          <w:szCs w:val="24"/>
        </w:rPr>
        <w:t>por</w:t>
      </w:r>
      <w:r>
        <w:rPr>
          <w:spacing w:val="-2"/>
          <w:sz w:val="24"/>
          <w:szCs w:val="24"/>
        </w:rPr>
        <w:t>a</w:t>
      </w:r>
      <w:r>
        <w:rPr>
          <w:sz w:val="24"/>
          <w:szCs w:val="24"/>
        </w:rPr>
        <w:t>n</w:t>
      </w:r>
      <w:r>
        <w:rPr>
          <w:spacing w:val="-2"/>
          <w:sz w:val="24"/>
          <w:szCs w:val="24"/>
        </w:rPr>
        <w:t xml:space="preserve"> </w:t>
      </w:r>
      <w:r>
        <w:rPr>
          <w:spacing w:val="2"/>
          <w:sz w:val="24"/>
          <w:szCs w:val="24"/>
        </w:rPr>
        <w:t>T</w:t>
      </w:r>
      <w:r>
        <w:rPr>
          <w:sz w:val="24"/>
          <w:szCs w:val="24"/>
        </w:rPr>
        <w:t xml:space="preserve">A </w:t>
      </w:r>
      <w:r>
        <w:rPr>
          <w:spacing w:val="-1"/>
          <w:sz w:val="24"/>
          <w:szCs w:val="24"/>
        </w:rPr>
        <w:t>a</w:t>
      </w:r>
      <w:r>
        <w:rPr>
          <w:sz w:val="24"/>
          <w:szCs w:val="24"/>
        </w:rPr>
        <w:t>tau</w:t>
      </w:r>
      <w:r>
        <w:rPr>
          <w:spacing w:val="-2"/>
          <w:sz w:val="24"/>
          <w:szCs w:val="24"/>
        </w:rPr>
        <w:t xml:space="preserve"> </w:t>
      </w:r>
      <w:r>
        <w:rPr>
          <w:sz w:val="24"/>
          <w:szCs w:val="24"/>
        </w:rPr>
        <w:t>j</w:t>
      </w:r>
      <w:r>
        <w:rPr>
          <w:spacing w:val="1"/>
          <w:sz w:val="24"/>
          <w:szCs w:val="24"/>
        </w:rPr>
        <w:t>i</w:t>
      </w:r>
      <w:r>
        <w:rPr>
          <w:sz w:val="24"/>
          <w:szCs w:val="24"/>
        </w:rPr>
        <w:t>ka</w:t>
      </w:r>
      <w:r>
        <w:rPr>
          <w:spacing w:val="-1"/>
          <w:sz w:val="24"/>
          <w:szCs w:val="24"/>
        </w:rPr>
        <w:t xml:space="preserve"> a</w:t>
      </w:r>
      <w:r>
        <w:rPr>
          <w:spacing w:val="2"/>
          <w:sz w:val="24"/>
          <w:szCs w:val="24"/>
        </w:rPr>
        <w:t>d</w:t>
      </w:r>
      <w:r>
        <w:rPr>
          <w:sz w:val="24"/>
          <w:szCs w:val="24"/>
        </w:rPr>
        <w:t>a</w:t>
      </w:r>
      <w:r>
        <w:rPr>
          <w:spacing w:val="-1"/>
          <w:sz w:val="24"/>
          <w:szCs w:val="24"/>
        </w:rPr>
        <w:t xml:space="preserve"> </w:t>
      </w:r>
      <w:r>
        <w:rPr>
          <w:sz w:val="24"/>
          <w:szCs w:val="24"/>
        </w:rPr>
        <w:t>klaim da</w:t>
      </w:r>
      <w:r>
        <w:rPr>
          <w:spacing w:val="-1"/>
          <w:sz w:val="24"/>
          <w:szCs w:val="24"/>
        </w:rPr>
        <w:t>r</w:t>
      </w:r>
      <w:r>
        <w:rPr>
          <w:sz w:val="24"/>
          <w:szCs w:val="24"/>
        </w:rPr>
        <w:t>i</w:t>
      </w:r>
      <w:r>
        <w:rPr>
          <w:spacing w:val="-2"/>
          <w:sz w:val="24"/>
          <w:szCs w:val="24"/>
        </w:rPr>
        <w:t xml:space="preserve"> </w:t>
      </w:r>
      <w:r>
        <w:rPr>
          <w:sz w:val="24"/>
          <w:szCs w:val="24"/>
        </w:rPr>
        <w:t>pihak l</w:t>
      </w:r>
      <w:r>
        <w:rPr>
          <w:spacing w:val="-1"/>
          <w:sz w:val="24"/>
          <w:szCs w:val="24"/>
        </w:rPr>
        <w:t>a</w:t>
      </w:r>
      <w:r>
        <w:rPr>
          <w:sz w:val="24"/>
          <w:szCs w:val="24"/>
        </w:rPr>
        <w:t>in</w:t>
      </w:r>
      <w:r>
        <w:rPr>
          <w:spacing w:val="1"/>
          <w:sz w:val="24"/>
          <w:szCs w:val="24"/>
        </w:rPr>
        <w:t xml:space="preserve"> </w:t>
      </w:r>
      <w:r>
        <w:rPr>
          <w:sz w:val="24"/>
          <w:szCs w:val="24"/>
        </w:rPr>
        <w:t>te</w:t>
      </w:r>
      <w:r>
        <w:rPr>
          <w:spacing w:val="-1"/>
          <w:sz w:val="24"/>
          <w:szCs w:val="24"/>
        </w:rPr>
        <w:t>r</w:t>
      </w:r>
      <w:r>
        <w:rPr>
          <w:sz w:val="24"/>
          <w:szCs w:val="24"/>
        </w:rPr>
        <w:t>h</w:t>
      </w:r>
      <w:r>
        <w:rPr>
          <w:spacing w:val="-1"/>
          <w:sz w:val="24"/>
          <w:szCs w:val="24"/>
        </w:rPr>
        <w:t>a</w:t>
      </w:r>
      <w:r>
        <w:rPr>
          <w:sz w:val="24"/>
          <w:szCs w:val="24"/>
        </w:rPr>
        <w:t>d</w:t>
      </w:r>
      <w:r>
        <w:rPr>
          <w:spacing w:val="-1"/>
          <w:sz w:val="24"/>
          <w:szCs w:val="24"/>
        </w:rPr>
        <w:t>a</w:t>
      </w:r>
      <w:r>
        <w:rPr>
          <w:sz w:val="24"/>
          <w:szCs w:val="24"/>
        </w:rPr>
        <w:t>p k</w:t>
      </w:r>
      <w:r>
        <w:rPr>
          <w:spacing w:val="-1"/>
          <w:sz w:val="24"/>
          <w:szCs w:val="24"/>
        </w:rPr>
        <w:t>ea</w:t>
      </w:r>
      <w:r>
        <w:rPr>
          <w:sz w:val="24"/>
          <w:szCs w:val="24"/>
        </w:rPr>
        <w:t>sl</w:t>
      </w:r>
      <w:r>
        <w:rPr>
          <w:spacing w:val="1"/>
          <w:sz w:val="24"/>
          <w:szCs w:val="24"/>
        </w:rPr>
        <w:t>i</w:t>
      </w:r>
      <w:r>
        <w:rPr>
          <w:spacing w:val="-1"/>
          <w:sz w:val="24"/>
          <w:szCs w:val="24"/>
        </w:rPr>
        <w:t>a</w:t>
      </w:r>
      <w:r>
        <w:rPr>
          <w:sz w:val="24"/>
          <w:szCs w:val="24"/>
        </w:rPr>
        <w:t>n k</w:t>
      </w:r>
      <w:r>
        <w:rPr>
          <w:spacing w:val="1"/>
          <w:sz w:val="24"/>
          <w:szCs w:val="24"/>
        </w:rPr>
        <w:t>a</w:t>
      </w:r>
      <w:r>
        <w:rPr>
          <w:sz w:val="24"/>
          <w:szCs w:val="24"/>
        </w:rPr>
        <w:t>ry</w:t>
      </w:r>
      <w:r>
        <w:rPr>
          <w:spacing w:val="-2"/>
          <w:sz w:val="24"/>
          <w:szCs w:val="24"/>
        </w:rPr>
        <w:t>a</w:t>
      </w:r>
      <w:r>
        <w:rPr>
          <w:sz w:val="24"/>
          <w:szCs w:val="24"/>
        </w:rPr>
        <w:t>,</w:t>
      </w:r>
    </w:p>
    <w:p w14:paraId="16D97DC4" w14:textId="78630939" w:rsidR="00E93B75" w:rsidRDefault="00E93B75">
      <w:pPr>
        <w:spacing w:line="200" w:lineRule="exact"/>
      </w:pPr>
    </w:p>
    <w:p w14:paraId="16D97DC5" w14:textId="4156E3DA" w:rsidR="00E93B75" w:rsidRDefault="00E93B75">
      <w:pPr>
        <w:spacing w:line="200" w:lineRule="exact"/>
      </w:pPr>
    </w:p>
    <w:p w14:paraId="16D97DC6" w14:textId="589BD773" w:rsidR="00E93B75" w:rsidRDefault="00E93B75">
      <w:pPr>
        <w:spacing w:line="200" w:lineRule="exact"/>
      </w:pPr>
    </w:p>
    <w:p w14:paraId="16D97DC7" w14:textId="39DEAD49" w:rsidR="00E93B75" w:rsidRDefault="00E93B75">
      <w:pPr>
        <w:spacing w:before="1" w:line="240" w:lineRule="exact"/>
        <w:rPr>
          <w:sz w:val="24"/>
          <w:szCs w:val="24"/>
        </w:rPr>
      </w:pPr>
    </w:p>
    <w:p w14:paraId="70ABFE2A" w14:textId="19D6CBC1" w:rsidR="00742B72" w:rsidRDefault="00BD34B6">
      <w:pPr>
        <w:spacing w:line="375" w:lineRule="auto"/>
        <w:ind w:left="6981" w:right="260" w:hanging="1472"/>
        <w:jc w:val="right"/>
        <w:rPr>
          <w:spacing w:val="-1"/>
          <w:sz w:val="24"/>
          <w:szCs w:val="24"/>
        </w:rPr>
      </w:pPr>
      <w:r>
        <w:rPr>
          <w:sz w:val="24"/>
          <w:szCs w:val="24"/>
        </w:rPr>
        <w:t>B</w:t>
      </w:r>
      <w:r>
        <w:rPr>
          <w:spacing w:val="-1"/>
          <w:sz w:val="24"/>
          <w:szCs w:val="24"/>
        </w:rPr>
        <w:t>a</w:t>
      </w:r>
      <w:r>
        <w:rPr>
          <w:sz w:val="24"/>
          <w:szCs w:val="24"/>
        </w:rPr>
        <w:t>ndung,</w:t>
      </w:r>
      <w:r>
        <w:rPr>
          <w:spacing w:val="-14"/>
          <w:sz w:val="24"/>
          <w:szCs w:val="24"/>
        </w:rPr>
        <w:t xml:space="preserve"> </w:t>
      </w:r>
      <w:r w:rsidR="009E4D6B">
        <w:rPr>
          <w:spacing w:val="-1"/>
          <w:sz w:val="24"/>
          <w:szCs w:val="24"/>
        </w:rPr>
        <w:t>30</w:t>
      </w:r>
      <w:r w:rsidR="00742B72">
        <w:rPr>
          <w:spacing w:val="-1"/>
          <w:sz w:val="24"/>
          <w:szCs w:val="24"/>
        </w:rPr>
        <w:t xml:space="preserve"> Juli 2023</w:t>
      </w:r>
    </w:p>
    <w:p w14:paraId="16D97DC8" w14:textId="182ACEC2" w:rsidR="00E93B75" w:rsidRDefault="00BD34B6">
      <w:pPr>
        <w:spacing w:line="375" w:lineRule="auto"/>
        <w:ind w:left="6981" w:right="260" w:hanging="1472"/>
        <w:jc w:val="right"/>
        <w:rPr>
          <w:sz w:val="24"/>
          <w:szCs w:val="24"/>
        </w:rPr>
      </w:pPr>
      <w:r>
        <w:rPr>
          <w:sz w:val="24"/>
          <w:szCs w:val="24"/>
        </w:rPr>
        <w:t xml:space="preserve"> Y</w:t>
      </w:r>
      <w:r>
        <w:rPr>
          <w:spacing w:val="-1"/>
          <w:sz w:val="24"/>
          <w:szCs w:val="24"/>
        </w:rPr>
        <w:t>a</w:t>
      </w:r>
      <w:r>
        <w:rPr>
          <w:sz w:val="24"/>
          <w:szCs w:val="24"/>
        </w:rPr>
        <w:t>ng</w:t>
      </w:r>
      <w:r>
        <w:rPr>
          <w:spacing w:val="-10"/>
          <w:sz w:val="24"/>
          <w:szCs w:val="24"/>
        </w:rPr>
        <w:t xml:space="preserve"> </w:t>
      </w:r>
      <w:r>
        <w:rPr>
          <w:sz w:val="24"/>
          <w:szCs w:val="24"/>
        </w:rPr>
        <w:t>M</w:t>
      </w:r>
      <w:r>
        <w:rPr>
          <w:spacing w:val="-1"/>
          <w:sz w:val="24"/>
          <w:szCs w:val="24"/>
        </w:rPr>
        <w:t>e</w:t>
      </w:r>
      <w:r>
        <w:rPr>
          <w:sz w:val="24"/>
          <w:szCs w:val="24"/>
        </w:rPr>
        <w:t>ny</w:t>
      </w:r>
      <w:r>
        <w:rPr>
          <w:spacing w:val="-1"/>
          <w:sz w:val="24"/>
          <w:szCs w:val="24"/>
        </w:rPr>
        <w:t>a</w:t>
      </w:r>
      <w:r>
        <w:rPr>
          <w:sz w:val="24"/>
          <w:szCs w:val="24"/>
        </w:rPr>
        <w:t>ta</w:t>
      </w:r>
      <w:r>
        <w:rPr>
          <w:spacing w:val="2"/>
          <w:sz w:val="24"/>
          <w:szCs w:val="24"/>
        </w:rPr>
        <w:t>k</w:t>
      </w:r>
      <w:r>
        <w:rPr>
          <w:spacing w:val="-1"/>
          <w:sz w:val="24"/>
          <w:szCs w:val="24"/>
        </w:rPr>
        <w:t>a</w:t>
      </w:r>
      <w:r>
        <w:rPr>
          <w:sz w:val="24"/>
          <w:szCs w:val="24"/>
        </w:rPr>
        <w:t>n</w:t>
      </w:r>
    </w:p>
    <w:p w14:paraId="16D97DC9" w14:textId="6DA54332" w:rsidR="00E93B75" w:rsidRDefault="00742B72">
      <w:pPr>
        <w:spacing w:line="200" w:lineRule="exact"/>
      </w:pPr>
      <w:r>
        <w:rPr>
          <w:noProof/>
          <w:sz w:val="22"/>
          <w:szCs w:val="22"/>
        </w:rPr>
        <w:drawing>
          <wp:anchor distT="0" distB="0" distL="114300" distR="114300" simplePos="0" relativeHeight="251660288" behindDoc="0" locked="0" layoutInCell="1" allowOverlap="1" wp14:anchorId="7B66E0FD" wp14:editId="780FCEFF">
            <wp:simplePos x="0" y="0"/>
            <wp:positionH relativeFrom="page">
              <wp:posOffset>5607050</wp:posOffset>
            </wp:positionH>
            <wp:positionV relativeFrom="paragraph">
              <wp:posOffset>3810</wp:posOffset>
            </wp:positionV>
            <wp:extent cx="749300" cy="470219"/>
            <wp:effectExtent l="0" t="0" r="0" b="6350"/>
            <wp:wrapNone/>
            <wp:docPr id="1845019446"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9446" name="Picture 1" descr="A close-up of a signatur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300" cy="470219"/>
                    </a:xfrm>
                    <a:prstGeom prst="rect">
                      <a:avLst/>
                    </a:prstGeom>
                  </pic:spPr>
                </pic:pic>
              </a:graphicData>
            </a:graphic>
            <wp14:sizeRelH relativeFrom="margin">
              <wp14:pctWidth>0</wp14:pctWidth>
            </wp14:sizeRelH>
            <wp14:sizeRelV relativeFrom="margin">
              <wp14:pctHeight>0</wp14:pctHeight>
            </wp14:sizeRelV>
          </wp:anchor>
        </w:drawing>
      </w:r>
    </w:p>
    <w:p w14:paraId="16D97DCA" w14:textId="77777777" w:rsidR="00E93B75" w:rsidRDefault="00E93B75">
      <w:pPr>
        <w:spacing w:line="200" w:lineRule="exact"/>
      </w:pPr>
    </w:p>
    <w:p w14:paraId="16D97DCB" w14:textId="77777777" w:rsidR="00E93B75" w:rsidRDefault="00E93B75">
      <w:pPr>
        <w:spacing w:line="200" w:lineRule="exact"/>
      </w:pPr>
    </w:p>
    <w:p w14:paraId="16D97DCC" w14:textId="7464D95F" w:rsidR="00E93B75" w:rsidRDefault="00E93B75">
      <w:pPr>
        <w:spacing w:before="2" w:line="220" w:lineRule="exact"/>
        <w:rPr>
          <w:sz w:val="22"/>
          <w:szCs w:val="22"/>
        </w:rPr>
      </w:pPr>
    </w:p>
    <w:p w14:paraId="16D97DCD" w14:textId="71849479" w:rsidR="00E93B75" w:rsidRDefault="00742B72">
      <w:pPr>
        <w:ind w:right="162"/>
        <w:jc w:val="right"/>
        <w:rPr>
          <w:sz w:val="24"/>
          <w:szCs w:val="24"/>
        </w:rPr>
        <w:sectPr w:rsidR="00E93B75">
          <w:pgSz w:w="11900" w:h="16860"/>
          <w:pgMar w:top="1000" w:right="1300" w:bottom="280" w:left="1560" w:header="800" w:footer="0" w:gutter="0"/>
          <w:cols w:space="720"/>
        </w:sectPr>
      </w:pPr>
      <w:r>
        <w:rPr>
          <w:spacing w:val="-1"/>
          <w:sz w:val="24"/>
          <w:szCs w:val="24"/>
        </w:rPr>
        <w:t>Brillyando Magathan Achmad</w:t>
      </w:r>
    </w:p>
    <w:p w14:paraId="16D97DCE" w14:textId="0AA8BA8F" w:rsidR="00E93B75" w:rsidRDefault="00000000">
      <w:pPr>
        <w:spacing w:line="200" w:lineRule="exact"/>
      </w:pPr>
      <w:r>
        <w:lastRenderedPageBreak/>
        <w:pict w14:anchorId="16D97E6C">
          <v:group id="_x0000_s2057" style="position:absolute;margin-left:85.55pt;margin-top:640.8pt;width:450pt;height:0;z-index:-251658240;mso-position-horizontal-relative:page;mso-position-vertical-relative:page" coordorigin="1711,12816" coordsize="9000,0">
            <v:shape id="_x0000_s2058" style="position:absolute;left:1711;top:12816;width:9000;height:0" coordorigin="1711,12816" coordsize="9000,0" path="m1711,12816r9000,e" filled="f">
              <v:path arrowok="t"/>
            </v:shape>
            <w10:wrap anchorx="page" anchory="page"/>
          </v:group>
        </w:pict>
      </w:r>
    </w:p>
    <w:p w14:paraId="16D97DCF" w14:textId="77777777" w:rsidR="00E93B75" w:rsidRDefault="00E93B75">
      <w:pPr>
        <w:spacing w:line="200" w:lineRule="exact"/>
      </w:pPr>
    </w:p>
    <w:p w14:paraId="16D97DD0" w14:textId="77777777" w:rsidR="00E93B75" w:rsidRDefault="00E93B75">
      <w:pPr>
        <w:spacing w:line="200" w:lineRule="exact"/>
      </w:pPr>
    </w:p>
    <w:p w14:paraId="16D97DD1" w14:textId="77777777" w:rsidR="00E93B75" w:rsidRDefault="00E93B75">
      <w:pPr>
        <w:spacing w:before="4" w:line="240" w:lineRule="exact"/>
        <w:rPr>
          <w:sz w:val="24"/>
          <w:szCs w:val="24"/>
        </w:rPr>
      </w:pPr>
    </w:p>
    <w:p w14:paraId="16D97DD3" w14:textId="449A0AE4" w:rsidR="00E93B75" w:rsidRDefault="00461E20">
      <w:pPr>
        <w:spacing w:line="260" w:lineRule="exact"/>
        <w:ind w:left="1606" w:right="1641"/>
        <w:jc w:val="center"/>
        <w:rPr>
          <w:sz w:val="24"/>
          <w:szCs w:val="24"/>
        </w:rPr>
      </w:pPr>
      <w:r w:rsidRPr="00461E20">
        <w:rPr>
          <w:b/>
          <w:sz w:val="24"/>
          <w:szCs w:val="24"/>
        </w:rPr>
        <w:t>ALGORITMA LSTM DALAM MELAKUKAN PREDIKSI PENYAKIT GINJAL KRONIS YANG DIOPTIMASI MENGGUNAKAN ALGORITMA GENETIKA</w:t>
      </w:r>
    </w:p>
    <w:p w14:paraId="16D97DD4" w14:textId="77777777" w:rsidR="00E93B75" w:rsidRDefault="00E93B75">
      <w:pPr>
        <w:spacing w:before="13" w:line="260" w:lineRule="exact"/>
        <w:rPr>
          <w:sz w:val="26"/>
          <w:szCs w:val="26"/>
        </w:rPr>
      </w:pPr>
    </w:p>
    <w:p w14:paraId="16D97DD5" w14:textId="56A5D537" w:rsidR="00E93B75" w:rsidRDefault="000F4900">
      <w:pPr>
        <w:ind w:left="1390" w:right="1424"/>
        <w:jc w:val="center"/>
      </w:pPr>
      <w:r>
        <w:rPr>
          <w:b/>
        </w:rPr>
        <w:t>Brillyando Magathan Achmad</w:t>
      </w:r>
      <w:r w:rsidR="00BD34B6">
        <w:rPr>
          <w:b/>
          <w:position w:val="7"/>
          <w:sz w:val="13"/>
          <w:szCs w:val="13"/>
        </w:rPr>
        <w:t>1</w:t>
      </w:r>
      <w:r w:rsidR="00BD34B6">
        <w:rPr>
          <w:b/>
        </w:rPr>
        <w:t>,</w:t>
      </w:r>
      <w:r w:rsidR="00BD34B6">
        <w:rPr>
          <w:b/>
          <w:spacing w:val="-19"/>
        </w:rPr>
        <w:t xml:space="preserve"> </w:t>
      </w:r>
      <w:r>
        <w:rPr>
          <w:b/>
        </w:rPr>
        <w:t>Siti Sa</w:t>
      </w:r>
      <w:r w:rsidR="009E49CD">
        <w:rPr>
          <w:b/>
        </w:rPr>
        <w:t>’</w:t>
      </w:r>
      <w:r>
        <w:rPr>
          <w:b/>
        </w:rPr>
        <w:t>adah</w:t>
      </w:r>
      <w:r w:rsidR="00BD34B6">
        <w:rPr>
          <w:b/>
          <w:position w:val="7"/>
          <w:sz w:val="13"/>
          <w:szCs w:val="13"/>
        </w:rPr>
        <w:t>2</w:t>
      </w:r>
      <w:r w:rsidR="00BD34B6">
        <w:rPr>
          <w:b/>
        </w:rPr>
        <w:t>,</w:t>
      </w:r>
      <w:r w:rsidR="00BD34B6">
        <w:rPr>
          <w:b/>
          <w:spacing w:val="-19"/>
        </w:rPr>
        <w:t xml:space="preserve"> </w:t>
      </w:r>
      <w:r>
        <w:rPr>
          <w:b/>
        </w:rPr>
        <w:t>Isman Kurniawan</w:t>
      </w:r>
      <w:r w:rsidR="00BD34B6">
        <w:rPr>
          <w:b/>
          <w:position w:val="7"/>
          <w:sz w:val="13"/>
          <w:szCs w:val="13"/>
        </w:rPr>
        <w:t>3</w:t>
      </w:r>
      <w:r w:rsidR="00BD34B6">
        <w:rPr>
          <w:b/>
        </w:rPr>
        <w:t>,</w:t>
      </w:r>
      <w:r w:rsidR="00BD34B6">
        <w:rPr>
          <w:b/>
          <w:spacing w:val="-19"/>
        </w:rPr>
        <w:t xml:space="preserve"> </w:t>
      </w:r>
    </w:p>
    <w:p w14:paraId="16D97DD6" w14:textId="77777777" w:rsidR="00E93B75" w:rsidRDefault="00E93B75">
      <w:pPr>
        <w:spacing w:before="6" w:line="220" w:lineRule="exact"/>
        <w:rPr>
          <w:sz w:val="22"/>
          <w:szCs w:val="22"/>
        </w:rPr>
      </w:pPr>
    </w:p>
    <w:p w14:paraId="16D97DD7" w14:textId="77777777" w:rsidR="00E93B75" w:rsidRDefault="00BD34B6">
      <w:pPr>
        <w:ind w:left="2286" w:right="2314"/>
        <w:jc w:val="center"/>
      </w:pPr>
      <w:r>
        <w:rPr>
          <w:position w:val="7"/>
          <w:sz w:val="13"/>
          <w:szCs w:val="13"/>
        </w:rPr>
        <w:t>1</w:t>
      </w:r>
      <w:r>
        <w:rPr>
          <w:spacing w:val="1"/>
          <w:position w:val="7"/>
          <w:sz w:val="13"/>
          <w:szCs w:val="13"/>
        </w:rPr>
        <w:t>,</w:t>
      </w:r>
      <w:r>
        <w:rPr>
          <w:position w:val="7"/>
          <w:sz w:val="13"/>
          <w:szCs w:val="13"/>
        </w:rPr>
        <w:t>2</w:t>
      </w:r>
      <w:r>
        <w:rPr>
          <w:spacing w:val="1"/>
          <w:position w:val="7"/>
          <w:sz w:val="13"/>
          <w:szCs w:val="13"/>
        </w:rPr>
        <w:t>,</w:t>
      </w:r>
      <w:r>
        <w:rPr>
          <w:position w:val="7"/>
          <w:sz w:val="13"/>
          <w:szCs w:val="13"/>
        </w:rPr>
        <w:t>3</w:t>
      </w:r>
      <w:r>
        <w:t>Fa</w:t>
      </w:r>
      <w:r>
        <w:rPr>
          <w:spacing w:val="1"/>
        </w:rPr>
        <w:t>ku</w:t>
      </w:r>
      <w:r>
        <w:t>ltas</w:t>
      </w:r>
      <w:r>
        <w:rPr>
          <w:spacing w:val="-16"/>
        </w:rPr>
        <w:t xml:space="preserve"> </w:t>
      </w:r>
      <w:r>
        <w:rPr>
          <w:spacing w:val="1"/>
        </w:rPr>
        <w:t>I</w:t>
      </w:r>
      <w:r>
        <w:rPr>
          <w:spacing w:val="-1"/>
        </w:rPr>
        <w:t>n</w:t>
      </w:r>
      <w:r>
        <w:rPr>
          <w:spacing w:val="1"/>
        </w:rPr>
        <w:t>form</w:t>
      </w:r>
      <w:r>
        <w:t>ati</w:t>
      </w:r>
      <w:r>
        <w:rPr>
          <w:spacing w:val="1"/>
        </w:rPr>
        <w:t>k</w:t>
      </w:r>
      <w:r>
        <w:rPr>
          <w:spacing w:val="-2"/>
        </w:rPr>
        <w:t>a</w:t>
      </w:r>
      <w:r>
        <w:t>,</w:t>
      </w:r>
      <w:r>
        <w:rPr>
          <w:spacing w:val="-14"/>
        </w:rPr>
        <w:t xml:space="preserve"> </w:t>
      </w:r>
      <w:r>
        <w:t>U</w:t>
      </w:r>
      <w:r>
        <w:rPr>
          <w:spacing w:val="1"/>
        </w:rPr>
        <w:t>n</w:t>
      </w:r>
      <w:r>
        <w:t>i</w:t>
      </w:r>
      <w:r>
        <w:rPr>
          <w:spacing w:val="-1"/>
        </w:rPr>
        <w:t>v</w:t>
      </w:r>
      <w:r>
        <w:t>e</w:t>
      </w:r>
      <w:r>
        <w:rPr>
          <w:spacing w:val="1"/>
        </w:rPr>
        <w:t>r</w:t>
      </w:r>
      <w:r>
        <w:rPr>
          <w:spacing w:val="-1"/>
        </w:rPr>
        <w:t>s</w:t>
      </w:r>
      <w:r>
        <w:t>itas</w:t>
      </w:r>
      <w:r>
        <w:rPr>
          <w:spacing w:val="-16"/>
        </w:rPr>
        <w:t xml:space="preserve"> </w:t>
      </w:r>
      <w:r>
        <w:t>Tel</w:t>
      </w:r>
      <w:r>
        <w:rPr>
          <w:spacing w:val="1"/>
        </w:rPr>
        <w:t>kom</w:t>
      </w:r>
      <w:r>
        <w:t>,</w:t>
      </w:r>
      <w:r>
        <w:rPr>
          <w:spacing w:val="-12"/>
        </w:rPr>
        <w:t xml:space="preserve"> </w:t>
      </w:r>
      <w:r>
        <w:rPr>
          <w:spacing w:val="-1"/>
          <w:w w:val="99"/>
        </w:rPr>
        <w:t>B</w:t>
      </w:r>
      <w:r>
        <w:rPr>
          <w:w w:val="99"/>
        </w:rPr>
        <w:t>a</w:t>
      </w:r>
      <w:r>
        <w:rPr>
          <w:spacing w:val="1"/>
          <w:w w:val="99"/>
        </w:rPr>
        <w:t>ndu</w:t>
      </w:r>
      <w:r>
        <w:rPr>
          <w:spacing w:val="-1"/>
          <w:w w:val="99"/>
        </w:rPr>
        <w:t>n</w:t>
      </w:r>
      <w:r>
        <w:rPr>
          <w:w w:val="99"/>
        </w:rPr>
        <w:t>g</w:t>
      </w:r>
    </w:p>
    <w:p w14:paraId="16D97DD9" w14:textId="7EC3EE2D" w:rsidR="00E93B75" w:rsidRDefault="009E49CD">
      <w:pPr>
        <w:spacing w:line="220" w:lineRule="exact"/>
        <w:ind w:left="1332" w:right="1364"/>
        <w:jc w:val="center"/>
      </w:pPr>
      <w:r w:rsidRPr="009E49CD">
        <w:rPr>
          <w:position w:val="7"/>
          <w:sz w:val="13"/>
          <w:szCs w:val="13"/>
        </w:rPr>
        <w:t>1</w:t>
      </w:r>
      <w:r w:rsidRPr="009E49CD">
        <w:rPr>
          <w:spacing w:val="-1"/>
        </w:rPr>
        <w:t>brillyando@s</w:t>
      </w:r>
      <w:r w:rsidRPr="009E49CD">
        <w:t>t</w:t>
      </w:r>
      <w:r w:rsidRPr="009E49CD">
        <w:rPr>
          <w:spacing w:val="-1"/>
        </w:rPr>
        <w:t>u</w:t>
      </w:r>
      <w:r w:rsidRPr="009E49CD">
        <w:rPr>
          <w:spacing w:val="1"/>
        </w:rPr>
        <w:t>d</w:t>
      </w:r>
      <w:r w:rsidRPr="009E49CD">
        <w:rPr>
          <w:spacing w:val="-2"/>
        </w:rPr>
        <w:t>e</w:t>
      </w:r>
      <w:r w:rsidRPr="009E49CD">
        <w:rPr>
          <w:spacing w:val="-1"/>
        </w:rPr>
        <w:t>n</w:t>
      </w:r>
      <w:r w:rsidRPr="009E49CD">
        <w:t>t</w:t>
      </w:r>
      <w:r w:rsidRPr="009E49CD">
        <w:rPr>
          <w:spacing w:val="-1"/>
        </w:rPr>
        <w:t>s</w:t>
      </w:r>
      <w:r w:rsidRPr="009E49CD">
        <w:t>.</w:t>
      </w:r>
      <w:r w:rsidRPr="009E49CD">
        <w:rPr>
          <w:spacing w:val="-3"/>
        </w:rPr>
        <w:t>t</w:t>
      </w:r>
      <w:r w:rsidRPr="009E49CD">
        <w:t>e</w:t>
      </w:r>
      <w:r w:rsidRPr="009E49CD">
        <w:rPr>
          <w:spacing w:val="-2"/>
        </w:rPr>
        <w:t>l</w:t>
      </w:r>
      <w:r w:rsidRPr="009E49CD">
        <w:rPr>
          <w:spacing w:val="-1"/>
        </w:rPr>
        <w:t>k</w:t>
      </w:r>
      <w:r w:rsidRPr="009E49CD">
        <w:rPr>
          <w:spacing w:val="1"/>
        </w:rPr>
        <w:t>o</w:t>
      </w:r>
      <w:r w:rsidRPr="009E49CD">
        <w:rPr>
          <w:spacing w:val="-1"/>
        </w:rPr>
        <w:t>mu</w:t>
      </w:r>
      <w:r w:rsidRPr="009E49CD">
        <w:rPr>
          <w:spacing w:val="1"/>
        </w:rPr>
        <w:t>n</w:t>
      </w:r>
      <w:r w:rsidRPr="009E49CD">
        <w:rPr>
          <w:spacing w:val="-3"/>
        </w:rPr>
        <w:t>i</w:t>
      </w:r>
      <w:r w:rsidRPr="009E49CD">
        <w:rPr>
          <w:spacing w:val="1"/>
        </w:rPr>
        <w:t>v</w:t>
      </w:r>
      <w:r w:rsidRPr="009E49CD">
        <w:rPr>
          <w:spacing w:val="-2"/>
        </w:rPr>
        <w:t>e</w:t>
      </w:r>
      <w:r w:rsidRPr="009E49CD">
        <w:rPr>
          <w:spacing w:val="1"/>
        </w:rPr>
        <w:t>r</w:t>
      </w:r>
      <w:r w:rsidRPr="009E49CD">
        <w:rPr>
          <w:spacing w:val="-3"/>
        </w:rPr>
        <w:t>s</w:t>
      </w:r>
      <w:r w:rsidRPr="009E49CD">
        <w:t>it</w:t>
      </w:r>
      <w:r w:rsidRPr="009E49CD">
        <w:rPr>
          <w:spacing w:val="-2"/>
        </w:rPr>
        <w:t>y</w:t>
      </w:r>
      <w:r w:rsidRPr="009E49CD">
        <w:t>.</w:t>
      </w:r>
      <w:r w:rsidRPr="009E49CD">
        <w:rPr>
          <w:spacing w:val="-2"/>
        </w:rPr>
        <w:t>a</w:t>
      </w:r>
      <w:r w:rsidRPr="009E49CD">
        <w:t>c</w:t>
      </w:r>
      <w:r w:rsidRPr="009E49CD">
        <w:rPr>
          <w:spacing w:val="-1"/>
        </w:rPr>
        <w:t>.</w:t>
      </w:r>
      <w:r w:rsidRPr="009E49CD">
        <w:t>i</w:t>
      </w:r>
      <w:r w:rsidRPr="009E49CD">
        <w:rPr>
          <w:spacing w:val="-1"/>
        </w:rPr>
        <w:t>d</w:t>
      </w:r>
      <w:r w:rsidRPr="009E49CD">
        <w:t>,</w:t>
      </w:r>
      <w:r w:rsidRPr="009E49CD">
        <w:rPr>
          <w:spacing w:val="-20"/>
        </w:rPr>
        <w:t xml:space="preserve"> </w:t>
      </w:r>
      <w:r w:rsidR="00E82B05" w:rsidRPr="00E82B05">
        <w:rPr>
          <w:spacing w:val="-2"/>
          <w:w w:val="99"/>
          <w:position w:val="7"/>
          <w:sz w:val="13"/>
          <w:szCs w:val="13"/>
        </w:rPr>
        <w:t>2</w:t>
      </w:r>
      <w:r w:rsidR="00E82B05" w:rsidRPr="00E82B05">
        <w:rPr>
          <w:spacing w:val="1"/>
          <w:w w:val="99"/>
        </w:rPr>
        <w:t>sitisaadah</w:t>
      </w:r>
      <w:r w:rsidR="00E82B05" w:rsidRPr="00E82B05">
        <w:rPr>
          <w:spacing w:val="-1"/>
          <w:w w:val="99"/>
        </w:rPr>
        <w:t>@</w:t>
      </w:r>
      <w:r w:rsidR="00E82B05" w:rsidRPr="00E82B05">
        <w:rPr>
          <w:w w:val="99"/>
        </w:rPr>
        <w:t>te</w:t>
      </w:r>
      <w:r w:rsidR="00E82B05" w:rsidRPr="00E82B05">
        <w:rPr>
          <w:spacing w:val="-2"/>
          <w:w w:val="99"/>
        </w:rPr>
        <w:t>l</w:t>
      </w:r>
      <w:r w:rsidR="00E82B05" w:rsidRPr="00E82B05">
        <w:rPr>
          <w:spacing w:val="-1"/>
          <w:w w:val="99"/>
        </w:rPr>
        <w:t>k</w:t>
      </w:r>
      <w:r w:rsidR="00E82B05" w:rsidRPr="00E82B05">
        <w:rPr>
          <w:spacing w:val="1"/>
          <w:w w:val="99"/>
        </w:rPr>
        <w:t>o</w:t>
      </w:r>
      <w:r w:rsidR="00E82B05" w:rsidRPr="00E82B05">
        <w:rPr>
          <w:spacing w:val="-1"/>
          <w:w w:val="99"/>
        </w:rPr>
        <w:t>mu</w:t>
      </w:r>
      <w:r w:rsidR="00E82B05" w:rsidRPr="00E82B05">
        <w:rPr>
          <w:spacing w:val="1"/>
          <w:w w:val="99"/>
        </w:rPr>
        <w:t>n</w:t>
      </w:r>
      <w:r w:rsidR="00E82B05" w:rsidRPr="00E82B05">
        <w:rPr>
          <w:spacing w:val="-3"/>
          <w:w w:val="99"/>
        </w:rPr>
        <w:t>i</w:t>
      </w:r>
      <w:r w:rsidR="00E82B05" w:rsidRPr="00E82B05">
        <w:rPr>
          <w:spacing w:val="1"/>
          <w:w w:val="99"/>
        </w:rPr>
        <w:t>v</w:t>
      </w:r>
      <w:r w:rsidR="00E82B05" w:rsidRPr="00E82B05">
        <w:rPr>
          <w:spacing w:val="-2"/>
          <w:w w:val="99"/>
        </w:rPr>
        <w:t>e</w:t>
      </w:r>
      <w:r w:rsidR="00E82B05" w:rsidRPr="00E82B05">
        <w:rPr>
          <w:spacing w:val="1"/>
          <w:w w:val="99"/>
        </w:rPr>
        <w:t>r</w:t>
      </w:r>
      <w:r w:rsidR="00E82B05" w:rsidRPr="00E82B05">
        <w:rPr>
          <w:spacing w:val="-1"/>
          <w:w w:val="99"/>
        </w:rPr>
        <w:t>s</w:t>
      </w:r>
      <w:r w:rsidR="00E82B05" w:rsidRPr="00E82B05">
        <w:rPr>
          <w:w w:val="99"/>
        </w:rPr>
        <w:t>i</w:t>
      </w:r>
      <w:r w:rsidR="00E82B05" w:rsidRPr="00E82B05">
        <w:rPr>
          <w:spacing w:val="-3"/>
          <w:w w:val="99"/>
        </w:rPr>
        <w:t>t</w:t>
      </w:r>
      <w:r w:rsidR="00E82B05" w:rsidRPr="00E82B05">
        <w:rPr>
          <w:spacing w:val="-1"/>
          <w:w w:val="99"/>
        </w:rPr>
        <w:t>y</w:t>
      </w:r>
      <w:r w:rsidR="00E82B05" w:rsidRPr="00E82B05">
        <w:rPr>
          <w:w w:val="99"/>
        </w:rPr>
        <w:t>.</w:t>
      </w:r>
      <w:r w:rsidR="00E82B05" w:rsidRPr="00E82B05">
        <w:rPr>
          <w:spacing w:val="-2"/>
          <w:w w:val="99"/>
        </w:rPr>
        <w:t>a</w:t>
      </w:r>
      <w:r w:rsidR="00E82B05" w:rsidRPr="00E82B05">
        <w:rPr>
          <w:w w:val="99"/>
        </w:rPr>
        <w:t>c</w:t>
      </w:r>
      <w:r w:rsidR="00E82B05" w:rsidRPr="00E82B05">
        <w:rPr>
          <w:spacing w:val="1"/>
          <w:w w:val="99"/>
        </w:rPr>
        <w:t>.</w:t>
      </w:r>
      <w:r w:rsidR="00E82B05" w:rsidRPr="00E82B05">
        <w:rPr>
          <w:spacing w:val="-3"/>
          <w:w w:val="99"/>
        </w:rPr>
        <w:t>i</w:t>
      </w:r>
      <w:r w:rsidR="00E82B05" w:rsidRPr="00E82B05">
        <w:rPr>
          <w:spacing w:val="-1"/>
          <w:w w:val="99"/>
        </w:rPr>
        <w:t>d</w:t>
      </w:r>
      <w:r w:rsidR="00E82B05" w:rsidRPr="00E82B05">
        <w:rPr>
          <w:w w:val="99"/>
        </w:rPr>
        <w:t>,</w:t>
      </w:r>
    </w:p>
    <w:p w14:paraId="16D97DDA" w14:textId="2010B6C4" w:rsidR="00E93B75" w:rsidRDefault="00E82B05">
      <w:pPr>
        <w:spacing w:line="220" w:lineRule="exact"/>
        <w:ind w:left="1582" w:right="1613"/>
        <w:jc w:val="center"/>
      </w:pPr>
      <w:r w:rsidRPr="00E82B05">
        <w:rPr>
          <w:w w:val="99"/>
          <w:position w:val="7"/>
          <w:sz w:val="13"/>
          <w:szCs w:val="13"/>
        </w:rPr>
        <w:t>3</w:t>
      </w:r>
      <w:r w:rsidRPr="00E82B05">
        <w:rPr>
          <w:spacing w:val="1"/>
          <w:w w:val="99"/>
        </w:rPr>
        <w:t>ismankrn</w:t>
      </w:r>
      <w:r w:rsidRPr="00E82B05">
        <w:rPr>
          <w:spacing w:val="-1"/>
          <w:w w:val="99"/>
        </w:rPr>
        <w:t>@</w:t>
      </w:r>
      <w:r w:rsidRPr="00E82B05">
        <w:rPr>
          <w:w w:val="99"/>
        </w:rPr>
        <w:t>tel</w:t>
      </w:r>
      <w:r w:rsidRPr="00E82B05">
        <w:rPr>
          <w:spacing w:val="1"/>
          <w:w w:val="99"/>
        </w:rPr>
        <w:t>komun</w:t>
      </w:r>
      <w:r w:rsidRPr="00E82B05">
        <w:rPr>
          <w:spacing w:val="-3"/>
          <w:w w:val="99"/>
        </w:rPr>
        <w:t>i</w:t>
      </w:r>
      <w:r w:rsidRPr="00E82B05">
        <w:rPr>
          <w:spacing w:val="1"/>
          <w:w w:val="99"/>
        </w:rPr>
        <w:t>v</w:t>
      </w:r>
      <w:r w:rsidRPr="00E82B05">
        <w:rPr>
          <w:w w:val="99"/>
        </w:rPr>
        <w:t>e</w:t>
      </w:r>
      <w:r w:rsidRPr="00E82B05">
        <w:rPr>
          <w:spacing w:val="-1"/>
          <w:w w:val="99"/>
        </w:rPr>
        <w:t>rs</w:t>
      </w:r>
      <w:r w:rsidRPr="00E82B05">
        <w:rPr>
          <w:w w:val="99"/>
        </w:rPr>
        <w:t>it</w:t>
      </w:r>
      <w:r w:rsidRPr="00E82B05">
        <w:rPr>
          <w:spacing w:val="1"/>
          <w:w w:val="99"/>
        </w:rPr>
        <w:t>y</w:t>
      </w:r>
      <w:r w:rsidRPr="00E82B05">
        <w:rPr>
          <w:w w:val="99"/>
        </w:rPr>
        <w:t>.a</w:t>
      </w:r>
      <w:r w:rsidRPr="00E82B05">
        <w:rPr>
          <w:spacing w:val="1"/>
          <w:w w:val="99"/>
        </w:rPr>
        <w:t>c</w:t>
      </w:r>
      <w:r w:rsidRPr="00E82B05">
        <w:rPr>
          <w:w w:val="99"/>
        </w:rPr>
        <w:t>.i</w:t>
      </w:r>
      <w:r w:rsidRPr="00E82B05">
        <w:rPr>
          <w:spacing w:val="1"/>
          <w:w w:val="99"/>
        </w:rPr>
        <w:t>d</w:t>
      </w:r>
      <w:r w:rsidRPr="00E82B05">
        <w:rPr>
          <w:spacing w:val="-1"/>
          <w:w w:val="99"/>
        </w:rPr>
        <w:t xml:space="preserve"> </w:t>
      </w:r>
    </w:p>
    <w:p w14:paraId="16D97DDB" w14:textId="0609C82F" w:rsidR="00E93B75" w:rsidRDefault="00000000">
      <w:pPr>
        <w:spacing w:before="16" w:line="200" w:lineRule="exact"/>
      </w:pPr>
      <w:r>
        <w:pict w14:anchorId="16D97E6E">
          <v:group id="_x0000_s2053" style="position:absolute;margin-left:80.55pt;margin-top:238.5pt;width:453pt;height:0;z-index:-251660288;mso-position-horizontal-relative:page;mso-position-vertical-relative:page" coordorigin="1731,4298" coordsize="9060,0">
            <v:shape id="_x0000_s2054" style="position:absolute;left:1731;top:4298;width:9060;height:0" coordorigin="1731,4298" coordsize="9060,0" path="m1731,4298r9060,e" filled="f">
              <v:path arrowok="t"/>
            </v:shape>
            <w10:wrap anchorx="page" anchory="page"/>
          </v:group>
        </w:pict>
      </w:r>
    </w:p>
    <w:p w14:paraId="07482E60" w14:textId="16AFCC75" w:rsidR="00977B27" w:rsidRPr="00717D88" w:rsidRDefault="00BD34B6" w:rsidP="005D3CC9">
      <w:pPr>
        <w:spacing w:line="220" w:lineRule="exact"/>
        <w:ind w:left="149" w:right="7960"/>
        <w:jc w:val="both"/>
        <w:rPr>
          <w:b/>
        </w:rPr>
      </w:pPr>
      <w:r>
        <w:rPr>
          <w:b/>
        </w:rPr>
        <w:t>Ab</w:t>
      </w:r>
      <w:r>
        <w:rPr>
          <w:b/>
          <w:spacing w:val="-1"/>
        </w:rPr>
        <w:t>s</w:t>
      </w:r>
      <w:r>
        <w:rPr>
          <w:b/>
          <w:spacing w:val="1"/>
        </w:rPr>
        <w:t>t</w:t>
      </w:r>
      <w:r>
        <w:rPr>
          <w:b/>
        </w:rPr>
        <w:t>r</w:t>
      </w:r>
      <w:r>
        <w:rPr>
          <w:b/>
          <w:spacing w:val="1"/>
        </w:rPr>
        <w:t>a</w:t>
      </w:r>
      <w:r>
        <w:rPr>
          <w:b/>
        </w:rPr>
        <w:t>k</w:t>
      </w:r>
    </w:p>
    <w:p w14:paraId="3099475D" w14:textId="12354169" w:rsidR="00ED7209" w:rsidRPr="00CD5AF7" w:rsidRDefault="00ED7209" w:rsidP="00CD5AF7">
      <w:pPr>
        <w:spacing w:line="200" w:lineRule="exact"/>
        <w:ind w:left="149" w:right="155"/>
        <w:jc w:val="both"/>
        <w:rPr>
          <w:b/>
        </w:rPr>
      </w:pPr>
      <w:r w:rsidRPr="00ED7209">
        <w:rPr>
          <w:b/>
        </w:rPr>
        <w:t>Penyakit Ginjal Kronis (</w:t>
      </w:r>
      <w:proofErr w:type="gramStart"/>
      <w:r w:rsidRPr="00ED7209">
        <w:rPr>
          <w:b/>
        </w:rPr>
        <w:t>Chronic Kidney Disease</w:t>
      </w:r>
      <w:proofErr w:type="gramEnd"/>
      <w:r w:rsidRPr="00ED7209">
        <w:rPr>
          <w:b/>
        </w:rPr>
        <w:t xml:space="preserve">/CKD) adalah kondisi kesehatan di mana ginjal mengalami penurunan fungsi secara progresif. Ginjal adalah organ vital yang menyaring limbah dan cairan darah yang berlebih. CKD dapat menyebabkan produk berlebih dalam tubuh dan menimbulkan berbagai masalah kesehatan, sehingga deteksi dini </w:t>
      </w:r>
      <w:r w:rsidR="006A0153">
        <w:rPr>
          <w:b/>
        </w:rPr>
        <w:t xml:space="preserve">untuk </w:t>
      </w:r>
      <w:r w:rsidRPr="00ED7209">
        <w:rPr>
          <w:b/>
        </w:rPr>
        <w:t xml:space="preserve">CKD sangat diperlukan. Meskipun teknik pembelajaran mesin tradisional telah menunjukkan performa yang baik dalam memprediksi CKD pada studi yang ada, penelitian ini menyelidiki potensi </w:t>
      </w:r>
      <w:r w:rsidRPr="006A0153">
        <w:rPr>
          <w:b/>
          <w:i/>
          <w:iCs/>
        </w:rPr>
        <w:t>long short-term memory</w:t>
      </w:r>
      <w:r w:rsidRPr="00ED7209">
        <w:rPr>
          <w:b/>
        </w:rPr>
        <w:t xml:space="preserve"> (LSTM) yang dioptima</w:t>
      </w:r>
      <w:r w:rsidR="006A0153">
        <w:rPr>
          <w:b/>
        </w:rPr>
        <w:t>si</w:t>
      </w:r>
      <w:r w:rsidRPr="00ED7209">
        <w:rPr>
          <w:b/>
        </w:rPr>
        <w:t xml:space="preserve"> dengan Algoritma Genetika untuk meningkatkan akurasi dan efisiensi prediktif dengan mengoptimalkan </w:t>
      </w:r>
      <w:r w:rsidRPr="006A0153">
        <w:rPr>
          <w:b/>
          <w:i/>
          <w:iCs/>
        </w:rPr>
        <w:t>hyperparameter</w:t>
      </w:r>
      <w:r w:rsidR="006A0153">
        <w:rPr>
          <w:b/>
        </w:rPr>
        <w:t>-</w:t>
      </w:r>
      <w:r w:rsidRPr="00ED7209">
        <w:rPr>
          <w:b/>
        </w:rPr>
        <w:t xml:space="preserve">nya, termasuk jumlah unit, </w:t>
      </w:r>
      <w:r w:rsidR="006A0153">
        <w:rPr>
          <w:b/>
          <w:i/>
          <w:iCs/>
        </w:rPr>
        <w:t>hidden layers</w:t>
      </w:r>
      <w:r w:rsidRPr="00ED7209">
        <w:rPr>
          <w:b/>
        </w:rPr>
        <w:t xml:space="preserve">, </w:t>
      </w:r>
      <w:r w:rsidR="006A0153">
        <w:rPr>
          <w:b/>
          <w:i/>
          <w:iCs/>
        </w:rPr>
        <w:t>activation function</w:t>
      </w:r>
      <w:r w:rsidRPr="00ED7209">
        <w:rPr>
          <w:b/>
        </w:rPr>
        <w:t xml:space="preserve">, </w:t>
      </w:r>
      <w:r w:rsidR="006A0153">
        <w:rPr>
          <w:b/>
          <w:i/>
          <w:iCs/>
        </w:rPr>
        <w:t>recurrent activation</w:t>
      </w:r>
      <w:r w:rsidRPr="00ED7209">
        <w:rPr>
          <w:b/>
        </w:rPr>
        <w:t xml:space="preserve">, dan </w:t>
      </w:r>
      <w:r w:rsidR="006A0153">
        <w:rPr>
          <w:b/>
          <w:i/>
          <w:iCs/>
        </w:rPr>
        <w:t>dropout rate</w:t>
      </w:r>
      <w:r w:rsidRPr="00ED7209">
        <w:rPr>
          <w:b/>
        </w:rPr>
        <w:t xml:space="preserve">. Hasilnya menunjukkan bahwa LSTM yang dioptimalkan sedikit lebih baik daripada tanpa optimasi, mencapai </w:t>
      </w:r>
      <w:r w:rsidR="006A0153">
        <w:rPr>
          <w:b/>
          <w:i/>
          <w:iCs/>
        </w:rPr>
        <w:t>precision</w:t>
      </w:r>
      <w:r w:rsidRPr="00ED7209">
        <w:rPr>
          <w:b/>
        </w:rPr>
        <w:t xml:space="preserve">, </w:t>
      </w:r>
      <w:r w:rsidRPr="006A0153">
        <w:rPr>
          <w:b/>
          <w:i/>
          <w:iCs/>
        </w:rPr>
        <w:t>recall</w:t>
      </w:r>
      <w:r w:rsidRPr="00ED7209">
        <w:rPr>
          <w:b/>
        </w:rPr>
        <w:t>, akurasi, dan skor f1 yang lebih tinggi masing-masing sebesar 100%. Hasil</w:t>
      </w:r>
      <w:r w:rsidR="00A4225D">
        <w:rPr>
          <w:b/>
        </w:rPr>
        <w:t xml:space="preserve"> </w:t>
      </w:r>
      <w:r w:rsidRPr="00ED7209">
        <w:rPr>
          <w:b/>
        </w:rPr>
        <w:t>ini dapat dikaitkan dengan beberapa fakto</w:t>
      </w:r>
      <w:r w:rsidR="00A4225D">
        <w:rPr>
          <w:b/>
        </w:rPr>
        <w:t>r</w:t>
      </w:r>
      <w:r w:rsidRPr="00ED7209">
        <w:rPr>
          <w:b/>
        </w:rPr>
        <w:t>, seperti memastikan prap</w:t>
      </w:r>
      <w:r w:rsidR="000B1C41">
        <w:rPr>
          <w:b/>
        </w:rPr>
        <w:t>em</w:t>
      </w:r>
      <w:r w:rsidRPr="00ED7209">
        <w:rPr>
          <w:b/>
        </w:rPr>
        <w:t>roses</w:t>
      </w:r>
      <w:r w:rsidR="000B1C41">
        <w:rPr>
          <w:b/>
        </w:rPr>
        <w:t>an</w:t>
      </w:r>
      <w:r w:rsidRPr="00ED7209">
        <w:rPr>
          <w:b/>
        </w:rPr>
        <w:t xml:space="preserve"> data yang ketat dan </w:t>
      </w:r>
      <w:r w:rsidR="00DE19F9">
        <w:rPr>
          <w:b/>
        </w:rPr>
        <w:t>memanfaatkan</w:t>
      </w:r>
      <w:r w:rsidRPr="00ED7209">
        <w:rPr>
          <w:b/>
        </w:rPr>
        <w:t xml:space="preserve"> </w:t>
      </w:r>
      <w:r w:rsidRPr="000B1C41">
        <w:rPr>
          <w:b/>
          <w:i/>
          <w:iCs/>
        </w:rPr>
        <w:t>k-fold cross-validation</w:t>
      </w:r>
      <w:r w:rsidRPr="00ED7209">
        <w:rPr>
          <w:b/>
        </w:rPr>
        <w:t xml:space="preserve"> untuk membuat model lebih andal. Ini menunjukkan bahwa pendekatan </w:t>
      </w:r>
      <w:r w:rsidR="000B1C41">
        <w:rPr>
          <w:b/>
          <w:i/>
          <w:iCs/>
        </w:rPr>
        <w:t>hybrid</w:t>
      </w:r>
      <w:r w:rsidRPr="00ED7209">
        <w:rPr>
          <w:b/>
        </w:rPr>
        <w:t xml:space="preserve"> dapat menjadi metode yang kuat untuk deteksi dini CKD, yang mengarah pada hasil yang lebih baik. Meskipun kinerja</w:t>
      </w:r>
      <w:r w:rsidR="007303E2">
        <w:rPr>
          <w:b/>
        </w:rPr>
        <w:t>nya</w:t>
      </w:r>
      <w:r w:rsidRPr="00ED7209">
        <w:rPr>
          <w:b/>
        </w:rPr>
        <w:t xml:space="preserve"> menjanjikan, penelitian lebih lanjut disarankan, khususnya menggunakan dataset yang lebih besar untuk memastikan penerapan</w:t>
      </w:r>
      <w:r w:rsidR="00D2247E">
        <w:rPr>
          <w:b/>
        </w:rPr>
        <w:t>nya</w:t>
      </w:r>
      <w:r w:rsidRPr="00ED7209">
        <w:rPr>
          <w:b/>
        </w:rPr>
        <w:t xml:space="preserve"> pada populasi yang lebih umum dan mengeksplorasi metode optimasi lain untuk mengurangi biaya komputasi</w:t>
      </w:r>
      <w:r w:rsidR="00A4225D">
        <w:rPr>
          <w:b/>
        </w:rPr>
        <w:t xml:space="preserve"> yang berlebihan</w:t>
      </w:r>
      <w:r w:rsidRPr="00ED7209">
        <w:rPr>
          <w:b/>
        </w:rPr>
        <w:t>.</w:t>
      </w:r>
    </w:p>
    <w:p w14:paraId="16D97DEA" w14:textId="77777777" w:rsidR="00E93B75" w:rsidRDefault="00E93B75">
      <w:pPr>
        <w:spacing w:before="6" w:line="220" w:lineRule="exact"/>
        <w:rPr>
          <w:sz w:val="22"/>
          <w:szCs w:val="22"/>
        </w:rPr>
      </w:pPr>
    </w:p>
    <w:p w14:paraId="16D97DEB" w14:textId="1BBD1E0E" w:rsidR="00E93B75" w:rsidRDefault="00BD34B6">
      <w:pPr>
        <w:ind w:left="149" w:right="179"/>
        <w:jc w:val="both"/>
      </w:pPr>
      <w:r>
        <w:rPr>
          <w:b/>
          <w:spacing w:val="1"/>
        </w:rPr>
        <w:t>Kat</w:t>
      </w:r>
      <w:r>
        <w:rPr>
          <w:b/>
        </w:rPr>
        <w:t>a</w:t>
      </w:r>
      <w:r>
        <w:rPr>
          <w:b/>
          <w:spacing w:val="-10"/>
        </w:rPr>
        <w:t xml:space="preserve"> </w:t>
      </w:r>
      <w:r>
        <w:rPr>
          <w:b/>
          <w:spacing w:val="2"/>
        </w:rPr>
        <w:t>k</w:t>
      </w:r>
      <w:r>
        <w:rPr>
          <w:b/>
        </w:rPr>
        <w:t>u</w:t>
      </w:r>
      <w:r>
        <w:rPr>
          <w:b/>
          <w:spacing w:val="-1"/>
        </w:rPr>
        <w:t>n</w:t>
      </w:r>
      <w:r>
        <w:rPr>
          <w:b/>
        </w:rPr>
        <w:t>ci:</w:t>
      </w:r>
      <w:r>
        <w:rPr>
          <w:b/>
          <w:spacing w:val="-8"/>
        </w:rPr>
        <w:t xml:space="preserve"> </w:t>
      </w:r>
      <w:r w:rsidR="00902431">
        <w:rPr>
          <w:b/>
          <w:spacing w:val="2"/>
        </w:rPr>
        <w:t>LSTM, algoritma genetika, penyakit ginjal kronis</w:t>
      </w:r>
    </w:p>
    <w:p w14:paraId="16D97DEC" w14:textId="4A583CFF" w:rsidR="00E93B75" w:rsidRDefault="00000000">
      <w:pPr>
        <w:spacing w:before="6" w:line="140" w:lineRule="exact"/>
        <w:rPr>
          <w:sz w:val="15"/>
          <w:szCs w:val="15"/>
        </w:rPr>
      </w:pPr>
      <w:r>
        <w:pict w14:anchorId="16D97E6D">
          <v:group id="_x0000_s2055" style="position:absolute;margin-left:84.55pt;margin-top:450.3pt;width:452pt;height:0;z-index:-251659264;mso-position-horizontal-relative:page;mso-position-vertical-relative:page" coordorigin="1691,11226" coordsize="9040,0">
            <v:shape id="_x0000_s2056" style="position:absolute;left:1691;top:11226;width:9040;height:0" coordorigin="1691,11226" coordsize="9040,0" path="m1691,11226r9040,e" filled="f">
              <v:path arrowok="t"/>
            </v:shape>
            <w10:wrap anchorx="page" anchory="page"/>
          </v:group>
        </w:pict>
      </w:r>
    </w:p>
    <w:p w14:paraId="16D97DED" w14:textId="57FAC4AE" w:rsidR="00E93B75" w:rsidRDefault="00BD34B6" w:rsidP="005D3CC9">
      <w:pPr>
        <w:ind w:left="149" w:right="7960"/>
        <w:jc w:val="both"/>
      </w:pPr>
      <w:r>
        <w:rPr>
          <w:b/>
        </w:rPr>
        <w:t>Ab</w:t>
      </w:r>
      <w:r>
        <w:rPr>
          <w:b/>
          <w:spacing w:val="-1"/>
        </w:rPr>
        <w:t>s</w:t>
      </w:r>
      <w:r>
        <w:rPr>
          <w:b/>
          <w:spacing w:val="1"/>
        </w:rPr>
        <w:t>t</w:t>
      </w:r>
      <w:r>
        <w:rPr>
          <w:b/>
        </w:rPr>
        <w:t>r</w:t>
      </w:r>
      <w:r>
        <w:rPr>
          <w:b/>
          <w:spacing w:val="1"/>
        </w:rPr>
        <w:t>a</w:t>
      </w:r>
      <w:r>
        <w:rPr>
          <w:b/>
        </w:rPr>
        <w:t>ct</w:t>
      </w:r>
    </w:p>
    <w:p w14:paraId="7253D604" w14:textId="2F3C9D88" w:rsidR="009F5336" w:rsidRPr="009F5336" w:rsidRDefault="009F5336" w:rsidP="009F5336">
      <w:pPr>
        <w:spacing w:line="200" w:lineRule="exact"/>
        <w:ind w:left="149" w:right="155"/>
        <w:jc w:val="both"/>
        <w:rPr>
          <w:b/>
        </w:rPr>
      </w:pPr>
      <w:r w:rsidRPr="009F5336">
        <w:rPr>
          <w:b/>
        </w:rPr>
        <w:t>Chronic Kidney Disease is a health condition in which the kidneys experience a progressive decline in function. Kidneys are vital organs that filter waste and excess blood fluids. CKD can lead to excess products in the body and cause various health issues, so early detection of CKD is necessary. While traditional machine learning techniques have performed well in predicting CKD in existing studies, this study investigates the potential of long short-term memory (LSTM) optimized with Genetic Algorithm to enhance predictive accuracy and efficiency by optimizing its hyperparameters, including number of units, hidden layers, activation function, recurrent activation, and dropout rate. The result demonstrates that the optimized LSTM slightly performs better than without optimization, achieving higher precision, recall, accuracy, and f1 score by 100% respectively. This outstanding result can be attributed to several key factors, such as ensuring rigorous data preprocessing and utilizing k-fold cross-validation to make the model more reliable. This indicates the hybrid approach can be a powerful method for the early detection of CKD, leading to better patient outcomes. Despite the promising performance, further research is suggested, specifically using a larger dataset to ensure applicability to more general population and exploring other optimization methods to reduce computational cost.</w:t>
      </w:r>
    </w:p>
    <w:p w14:paraId="16D97DEF" w14:textId="77777777" w:rsidR="00E93B75" w:rsidRDefault="00E93B75">
      <w:pPr>
        <w:spacing w:before="15" w:line="220" w:lineRule="exact"/>
        <w:rPr>
          <w:sz w:val="22"/>
          <w:szCs w:val="22"/>
        </w:rPr>
      </w:pPr>
    </w:p>
    <w:p w14:paraId="16D97DF0" w14:textId="0A79E6C9" w:rsidR="00E93B75" w:rsidRDefault="00BD34B6">
      <w:pPr>
        <w:ind w:left="149" w:right="209"/>
        <w:rPr>
          <w:b/>
        </w:rPr>
      </w:pPr>
      <w:r>
        <w:rPr>
          <w:b/>
          <w:spacing w:val="1"/>
        </w:rPr>
        <w:t>K</w:t>
      </w:r>
      <w:r>
        <w:rPr>
          <w:b/>
        </w:rPr>
        <w:t>e</w:t>
      </w:r>
      <w:r>
        <w:rPr>
          <w:b/>
          <w:spacing w:val="1"/>
        </w:rPr>
        <w:t>y</w:t>
      </w:r>
      <w:r>
        <w:rPr>
          <w:b/>
        </w:rPr>
        <w:t>w</w:t>
      </w:r>
      <w:r>
        <w:rPr>
          <w:b/>
          <w:spacing w:val="1"/>
        </w:rPr>
        <w:t>o</w:t>
      </w:r>
      <w:r>
        <w:rPr>
          <w:b/>
        </w:rPr>
        <w:t>rd</w:t>
      </w:r>
      <w:r>
        <w:rPr>
          <w:b/>
          <w:spacing w:val="-1"/>
        </w:rPr>
        <w:t>s</w:t>
      </w:r>
      <w:r>
        <w:rPr>
          <w:b/>
        </w:rPr>
        <w:t>:</w:t>
      </w:r>
      <w:r>
        <w:rPr>
          <w:b/>
          <w:spacing w:val="-3"/>
        </w:rPr>
        <w:t xml:space="preserve"> </w:t>
      </w:r>
      <w:r w:rsidR="00902431">
        <w:rPr>
          <w:b/>
          <w:spacing w:val="2"/>
        </w:rPr>
        <w:t>LSTM, genetic algorithms, chronic kidney disease,</w:t>
      </w:r>
    </w:p>
    <w:p w14:paraId="0A8E6F9A" w14:textId="77777777" w:rsidR="00C73A58" w:rsidRDefault="00C73A58">
      <w:pPr>
        <w:ind w:left="149" w:right="209"/>
        <w:rPr>
          <w:b/>
        </w:rPr>
      </w:pPr>
    </w:p>
    <w:p w14:paraId="0965D34C" w14:textId="77777777" w:rsidR="00C73A58" w:rsidRDefault="00C73A58">
      <w:pPr>
        <w:ind w:left="149" w:right="209"/>
        <w:rPr>
          <w:b/>
        </w:rPr>
      </w:pPr>
    </w:p>
    <w:p w14:paraId="02BD2F1B" w14:textId="77777777" w:rsidR="00C73A58" w:rsidRDefault="00C73A58">
      <w:pPr>
        <w:ind w:left="149" w:right="209"/>
        <w:rPr>
          <w:b/>
        </w:rPr>
      </w:pPr>
    </w:p>
    <w:p w14:paraId="4F3CF245" w14:textId="77777777" w:rsidR="00C73A58" w:rsidRDefault="00C73A58">
      <w:pPr>
        <w:ind w:left="149" w:right="209"/>
        <w:rPr>
          <w:b/>
        </w:rPr>
      </w:pPr>
    </w:p>
    <w:p w14:paraId="2AE91DCB" w14:textId="77777777" w:rsidR="00C73A58" w:rsidRDefault="00C73A58">
      <w:pPr>
        <w:ind w:left="149" w:right="209"/>
        <w:rPr>
          <w:b/>
        </w:rPr>
      </w:pPr>
    </w:p>
    <w:p w14:paraId="545C243B" w14:textId="77777777" w:rsidR="00C73A58" w:rsidRDefault="00C73A58">
      <w:pPr>
        <w:ind w:left="149" w:right="209"/>
        <w:rPr>
          <w:b/>
        </w:rPr>
      </w:pPr>
    </w:p>
    <w:p w14:paraId="4D3B7149" w14:textId="77777777" w:rsidR="00C73A58" w:rsidRDefault="00C73A58">
      <w:pPr>
        <w:ind w:left="149" w:right="209"/>
        <w:rPr>
          <w:b/>
        </w:rPr>
      </w:pPr>
    </w:p>
    <w:p w14:paraId="50692F5E" w14:textId="77777777" w:rsidR="00C73A58" w:rsidRDefault="00C73A58">
      <w:pPr>
        <w:ind w:left="149" w:right="209"/>
        <w:rPr>
          <w:b/>
        </w:rPr>
      </w:pPr>
    </w:p>
    <w:p w14:paraId="51145AAE" w14:textId="77777777" w:rsidR="00C73A58" w:rsidRDefault="00C73A58">
      <w:pPr>
        <w:ind w:left="149" w:right="209"/>
        <w:rPr>
          <w:b/>
        </w:rPr>
      </w:pPr>
    </w:p>
    <w:p w14:paraId="1887DC76" w14:textId="77777777" w:rsidR="00C73A58" w:rsidRDefault="00C73A58">
      <w:pPr>
        <w:ind w:left="149" w:right="209"/>
        <w:rPr>
          <w:b/>
        </w:rPr>
      </w:pPr>
    </w:p>
    <w:p w14:paraId="2DA4822D" w14:textId="77777777" w:rsidR="00C73A58" w:rsidRDefault="00C73A58">
      <w:pPr>
        <w:ind w:left="149" w:right="209"/>
        <w:rPr>
          <w:b/>
        </w:rPr>
      </w:pPr>
    </w:p>
    <w:p w14:paraId="5E7DB666" w14:textId="77777777" w:rsidR="00C73A58" w:rsidRDefault="00C73A58">
      <w:pPr>
        <w:ind w:left="149" w:right="209"/>
      </w:pPr>
    </w:p>
    <w:p w14:paraId="16D97DF1" w14:textId="77777777" w:rsidR="00E93B75" w:rsidRDefault="00E93B75">
      <w:pPr>
        <w:spacing w:before="4" w:line="140" w:lineRule="exact"/>
        <w:rPr>
          <w:sz w:val="15"/>
          <w:szCs w:val="15"/>
        </w:rPr>
      </w:pPr>
    </w:p>
    <w:p w14:paraId="16D97DF2" w14:textId="334C25B6" w:rsidR="00E93B75" w:rsidRDefault="00BD34B6">
      <w:pPr>
        <w:ind w:left="147" w:right="6272"/>
        <w:jc w:val="both"/>
      </w:pPr>
      <w:r>
        <w:rPr>
          <w:b/>
          <w:spacing w:val="-1"/>
        </w:rPr>
        <w:t>1</w:t>
      </w:r>
      <w:r>
        <w:rPr>
          <w:b/>
        </w:rPr>
        <w:t xml:space="preserve">.   </w:t>
      </w:r>
      <w:r>
        <w:rPr>
          <w:b/>
          <w:spacing w:val="12"/>
        </w:rPr>
        <w:t xml:space="preserve"> </w:t>
      </w:r>
      <w:r>
        <w:rPr>
          <w:b/>
        </w:rPr>
        <w:t>Pend</w:t>
      </w:r>
      <w:r>
        <w:rPr>
          <w:b/>
          <w:spacing w:val="1"/>
        </w:rPr>
        <w:t>a</w:t>
      </w:r>
      <w:r>
        <w:rPr>
          <w:b/>
        </w:rPr>
        <w:t>h</w:t>
      </w:r>
      <w:r>
        <w:rPr>
          <w:b/>
          <w:spacing w:val="-1"/>
        </w:rPr>
        <w:t>u</w:t>
      </w:r>
      <w:r>
        <w:rPr>
          <w:b/>
        </w:rPr>
        <w:t>luan</w:t>
      </w:r>
      <w:r>
        <w:rPr>
          <w:b/>
          <w:spacing w:val="-15"/>
        </w:rPr>
        <w:t xml:space="preserve"> </w:t>
      </w:r>
    </w:p>
    <w:p w14:paraId="16D97E02" w14:textId="77777777" w:rsidR="00E93B75" w:rsidRDefault="00BD34B6">
      <w:pPr>
        <w:ind w:left="149"/>
      </w:pPr>
      <w:r>
        <w:rPr>
          <w:b/>
          <w:spacing w:val="-1"/>
        </w:rPr>
        <w:t>L</w:t>
      </w:r>
      <w:r>
        <w:rPr>
          <w:b/>
          <w:spacing w:val="1"/>
        </w:rPr>
        <w:t>ata</w:t>
      </w:r>
      <w:r>
        <w:rPr>
          <w:b/>
        </w:rPr>
        <w:t>r</w:t>
      </w:r>
      <w:r>
        <w:rPr>
          <w:b/>
          <w:spacing w:val="-11"/>
        </w:rPr>
        <w:t xml:space="preserve"> </w:t>
      </w:r>
      <w:r>
        <w:rPr>
          <w:b/>
          <w:spacing w:val="-1"/>
        </w:rPr>
        <w:t>B</w:t>
      </w:r>
      <w:r>
        <w:rPr>
          <w:b/>
        </w:rPr>
        <w:t>el</w:t>
      </w:r>
      <w:r>
        <w:rPr>
          <w:b/>
          <w:spacing w:val="1"/>
        </w:rPr>
        <w:t>a</w:t>
      </w:r>
      <w:r>
        <w:rPr>
          <w:b/>
          <w:spacing w:val="2"/>
        </w:rPr>
        <w:t>k</w:t>
      </w:r>
      <w:r>
        <w:rPr>
          <w:b/>
          <w:spacing w:val="1"/>
        </w:rPr>
        <w:t>a</w:t>
      </w:r>
      <w:r>
        <w:rPr>
          <w:b/>
        </w:rPr>
        <w:t>ng</w:t>
      </w:r>
    </w:p>
    <w:p w14:paraId="16D97E05" w14:textId="4EAA7468" w:rsidR="00E93B75" w:rsidRDefault="00CE4843" w:rsidP="00BB06AC">
      <w:pPr>
        <w:ind w:left="149" w:right="97" w:firstLine="427"/>
        <w:jc w:val="both"/>
      </w:pPr>
      <w:r w:rsidRPr="00CE4843">
        <w:t xml:space="preserve">Penyakit ginjal kronis, yang sering disebut sebagai </w:t>
      </w:r>
      <w:r w:rsidRPr="002C5F6C">
        <w:rPr>
          <w:i/>
          <w:iCs/>
        </w:rPr>
        <w:t>chronic kidney disease</w:t>
      </w:r>
      <w:r w:rsidRPr="00CE4843">
        <w:t xml:space="preserve"> (CKD) merupakan isu masalah kesehatan dengan dampak yang cukup signifikan di dunia dan telah menjadi penyebab kematian cukup banyak di abad ke-21 [1].</w:t>
      </w:r>
      <w:r>
        <w:rPr>
          <w:sz w:val="24"/>
          <w:szCs w:val="24"/>
        </w:rPr>
        <w:t xml:space="preserve"> </w:t>
      </w:r>
      <w:r w:rsidR="00BB06AC" w:rsidRPr="00BB06AC">
        <w:t xml:space="preserve">Berbagai faktor berkontribusi pada peningkatan kejadian CKD, seperti usia, obesitas, dan diabetes. CKD dapat menyebabkan kesulitan dalam mengeluarkan cairan berlebih dari aliran darah secara efektif. Pada tahap lanjut CKD, komplikasi seperti hipertensi, anemia, dan kerusakan saraf dapat muncul akibat penumpukan cairan, elektrolit, dan limbah berbahaya dalam tubuh [2]. Sebuah studi Global Burden of Disease menyoroti CKD sebagai penyebab utama kematian global. Angka kematian akibat CKD telah meningkat sebesar 82,3% dalam dua dekade terakhir, menjadikannya peningkatan terbesar ketiga dalam tingkat kematian, setelah HIV dan diabetes [3]. Selain itu, Global Burden of Disease melaporkan peningkatan kematian sebesar 90% dari tahun 1999 hingga 2013, menjadikan CKD sebagai penyebab kematian ke-13 di dunia [4]. Sebuah studi tahun 2017 memperkirakan bahwa jumlah pasien CKD bisa mencapai 843,6 juta, dengan prevalensi global sebesar 11,1% (10,4% pada pria dan 11,8% pada wanita) [5]. Pada tahun 2040, CKD diproyeksikan menjadi penyebab kematian kelima di dunia [6]. Untuk mendiagnosis apakah seseorang terkena CKD, kunjungan ke rumah sakit untuk pemeriksaan diperlukan. Namun, proses ini memerlukan waktu yang signifikan dan biaya tambahan. Oleh karena itu, untuk menyederhanakan deteksi CKD dengan pengujian minimal dan biaya </w:t>
      </w:r>
      <w:r w:rsidR="00480862">
        <w:t xml:space="preserve">yang </w:t>
      </w:r>
      <w:r w:rsidR="00BB06AC" w:rsidRPr="00BB06AC">
        <w:t>rendah, teknologi pembelajaran mesin (</w:t>
      </w:r>
      <w:r w:rsidR="00BB06AC" w:rsidRPr="00480862">
        <w:rPr>
          <w:i/>
          <w:iCs/>
        </w:rPr>
        <w:t>machine learning</w:t>
      </w:r>
      <w:r w:rsidR="00BB06AC" w:rsidRPr="00BB06AC">
        <w:t>) digunakan dalam pengembangan model prediktor CKD yang efektif dan optimal.</w:t>
      </w:r>
    </w:p>
    <w:p w14:paraId="51BDEBF3" w14:textId="7CF41B63" w:rsidR="00B841A7" w:rsidRDefault="00BB5D51" w:rsidP="00BB06AC">
      <w:pPr>
        <w:ind w:left="149" w:right="97" w:firstLine="427"/>
        <w:jc w:val="both"/>
      </w:pPr>
      <w:r w:rsidRPr="00BB5D51">
        <w:t xml:space="preserve">Banyak penelitian telah dilakukan untuk meneliti prediksi CKD menggunakan pembelajaran mesin. Mengacu pada penelitian sebelumnya, seperti studi oleh Neves et al. pada tahun 2015 [7], yang membangun model menggunakan </w:t>
      </w:r>
      <w:r>
        <w:rPr>
          <w:i/>
          <w:iCs/>
        </w:rPr>
        <w:t>artificial neural network</w:t>
      </w:r>
      <w:r w:rsidRPr="00BB5D51">
        <w:t xml:space="preserve"> (ANN) untuk diagnosis penyakit ginjal kronis (CKD</w:t>
      </w:r>
      <w:r w:rsidR="00FC38C5">
        <w:t>). P</w:t>
      </w:r>
      <w:r w:rsidRPr="00BB5D51">
        <w:t>enelitian ini memperoleh nilai sensitivitas berkisar antara 93,1% hingga 94,9%</w:t>
      </w:r>
      <w:r w:rsidR="00333710">
        <w:t xml:space="preserve">. </w:t>
      </w:r>
      <w:r w:rsidRPr="00BB5D51">
        <w:t xml:space="preserve">Penelitian yang dilakukan oleh Vasquez-Morales et al. [8] pada tahun 2019 </w:t>
      </w:r>
      <w:r w:rsidR="00497802" w:rsidRPr="00497802">
        <w:t xml:space="preserve">menggunakan </w:t>
      </w:r>
      <w:r w:rsidR="00497802" w:rsidRPr="00CF5CA4">
        <w:rPr>
          <w:i/>
          <w:iCs/>
        </w:rPr>
        <w:t>neural network classifier</w:t>
      </w:r>
      <w:r w:rsidR="00497802" w:rsidRPr="00497802">
        <w:t xml:space="preserve"> untuk melakukan klasifikasi CKD dengan hasil akurasi yaitu 95%. </w:t>
      </w:r>
      <w:r w:rsidRPr="00BB5D51">
        <w:t>Pada tahun 2020, Bhaskar et al. [11] membandingkan kinerja metode pembelajaran mesin dalam memprediksi CKD. Kinerja terbaik dicapai oleh CorrNN-SVM dengan akurasi 98,67%.</w:t>
      </w:r>
      <w:r w:rsidR="00E141B8">
        <w:t xml:space="preserve"> </w:t>
      </w:r>
      <w:r w:rsidRPr="00BB5D51">
        <w:t xml:space="preserve">Pada tahun 2021, Krishnamurthy S. et al. [12] mengembangkan model prediksi CKD menggunakan teknik </w:t>
      </w:r>
      <w:r w:rsidRPr="00593507">
        <w:rPr>
          <w:i/>
          <w:iCs/>
        </w:rPr>
        <w:t>convolutional neural network</w:t>
      </w:r>
      <w:r w:rsidRPr="00BB5D51">
        <w:t xml:space="preserve"> dan </w:t>
      </w:r>
      <w:r w:rsidRPr="00593507">
        <w:rPr>
          <w:i/>
          <w:iCs/>
        </w:rPr>
        <w:t>bi-directional long short-term memory</w:t>
      </w:r>
      <w:r w:rsidRPr="00BB5D51">
        <w:t xml:space="preserve"> (BLSTM), mencapai akurasi masing-masing 95,7% dan 93%. Pada tahun 2021, Hamida et al. [13] bertujuan untuk membandingkan algoritma </w:t>
      </w:r>
      <w:r w:rsidRPr="009603B1">
        <w:rPr>
          <w:i/>
          <w:iCs/>
        </w:rPr>
        <w:t>random forest</w:t>
      </w:r>
      <w:r w:rsidRPr="00BB5D51">
        <w:t xml:space="preserve"> dengan </w:t>
      </w:r>
      <w:r w:rsidR="009603B1">
        <w:rPr>
          <w:i/>
          <w:iCs/>
        </w:rPr>
        <w:t xml:space="preserve">decision tree </w:t>
      </w:r>
      <w:r w:rsidRPr="00BB5D51">
        <w:t>J48 untuk prediksi CKD</w:t>
      </w:r>
      <w:r w:rsidR="009603B1">
        <w:t xml:space="preserve">, dengan akurasi sebesar 85.5%, lebih baik </w:t>
      </w:r>
      <w:r w:rsidRPr="00BB5D51">
        <w:t xml:space="preserve">dibandingkan dengan </w:t>
      </w:r>
      <w:r w:rsidRPr="009603B1">
        <w:rPr>
          <w:i/>
          <w:iCs/>
        </w:rPr>
        <w:t>random forest</w:t>
      </w:r>
      <w:r w:rsidRPr="00BB5D51">
        <w:t xml:space="preserve">. Selain itu, Arroyo et al. [14] pada tahun 2022 </w:t>
      </w:r>
      <w:r w:rsidR="00FD2598" w:rsidRPr="00FD2598">
        <w:t>melakukan optimasi ANN menggunakan algoritma genetika (GA) untuk prediksi kardiovaskular. Penelitian ini menghasilkan akurasi sebesar 73.43%, sedangkan penggunaan ANN saja tanpa optimasi memperoleh akurasi 68.35%.</w:t>
      </w:r>
    </w:p>
    <w:p w14:paraId="4454C3A8" w14:textId="4701270B" w:rsidR="00885822" w:rsidRPr="00BB06AC" w:rsidRDefault="00885822" w:rsidP="00BB06AC">
      <w:pPr>
        <w:ind w:left="149" w:right="97" w:firstLine="427"/>
        <w:jc w:val="both"/>
      </w:pPr>
      <w:r w:rsidRPr="00885822">
        <w:t xml:space="preserve">Berdasarkan penelitian di atas [7], [8] dan [11] - [14], optimasi LSTM menggunakan GA dipilih untuk prediksi CKD karena optimasi menggunakan GA telah terbukti memberikan akurasi yang lebih baik dibandingkan tanpa optimasi. Selain itu, LSTM akan digunakan untuk prediksi CKD karena LSTM adalah versi optimal dari jaringan saraf berulang (RNN), yang dapat mengatasi masalah terkait </w:t>
      </w:r>
      <w:r w:rsidR="00A91D94" w:rsidRPr="00A91D94">
        <w:rPr>
          <w:i/>
          <w:iCs/>
        </w:rPr>
        <w:t>gradient disappearance and explosion</w:t>
      </w:r>
      <w:r w:rsidRPr="00885822">
        <w:t xml:space="preserve"> saat </w:t>
      </w:r>
      <w:r w:rsidR="00A91D94">
        <w:t>mempelajari</w:t>
      </w:r>
      <w:r w:rsidRPr="00885822">
        <w:t xml:space="preserve"> data </w:t>
      </w:r>
      <w:r w:rsidR="00A91D94">
        <w:t>sekuen</w:t>
      </w:r>
      <w:r w:rsidR="005D0A51">
        <w:t>sial</w:t>
      </w:r>
      <w:r w:rsidRPr="00885822">
        <w:t xml:space="preserve"> yang besar [15]. </w:t>
      </w:r>
      <w:r w:rsidR="006E0551">
        <w:t xml:space="preserve">LSTM juga tahan terhadap </w:t>
      </w:r>
      <w:r w:rsidR="006E0551">
        <w:rPr>
          <w:i/>
          <w:iCs/>
        </w:rPr>
        <w:t>noise</w:t>
      </w:r>
      <w:r w:rsidR="006E0551">
        <w:t xml:space="preserve"> yang membuatnya berguna dalam data tabular yang terdapat </w:t>
      </w:r>
      <w:r w:rsidR="006E0551">
        <w:rPr>
          <w:i/>
          <w:iCs/>
        </w:rPr>
        <w:t>noise</w:t>
      </w:r>
      <w:r w:rsidR="006E0551">
        <w:t xml:space="preserve"> atau fitur tidak relevan.</w:t>
      </w:r>
      <w:r w:rsidRPr="00885822">
        <w:t xml:space="preserve"> Hal ini membuat LSTM menjadi metode yang kuat untuk menganalisis data dan mengungkap fitur penting untuk prediksi [16]. Penelitian ini bertujuan untuk meningkatkan akurasinya sebesar 1% hingga 5% dengan </w:t>
      </w:r>
      <w:r w:rsidR="002D1DD6">
        <w:t>menerapkan</w:t>
      </w:r>
      <w:r w:rsidRPr="00885822">
        <w:t xml:space="preserve"> optimasi GA dan diharapkan dapat meningkatkan kinerja model LSTM, yang mengarah pada prediksi CKD yang lebih andal. Oleh karena itu, penelitian ini akan membandingkan hasil akurasi LSTM yang dioptimalkan menggunakan GA dengan LSTM tanpa optimasi.</w:t>
      </w:r>
    </w:p>
    <w:p w14:paraId="16D97E06" w14:textId="77777777" w:rsidR="00E93B75" w:rsidRDefault="00BD34B6">
      <w:pPr>
        <w:ind w:left="149"/>
      </w:pPr>
      <w:r>
        <w:rPr>
          <w:b/>
          <w:spacing w:val="-1"/>
        </w:rPr>
        <w:t>T</w:t>
      </w:r>
      <w:r>
        <w:rPr>
          <w:b/>
          <w:spacing w:val="1"/>
        </w:rPr>
        <w:t>o</w:t>
      </w:r>
      <w:r>
        <w:rPr>
          <w:b/>
        </w:rPr>
        <w:t>pik</w:t>
      </w:r>
      <w:r>
        <w:rPr>
          <w:b/>
          <w:spacing w:val="-8"/>
        </w:rPr>
        <w:t xml:space="preserve"> </w:t>
      </w:r>
      <w:r>
        <w:rPr>
          <w:b/>
        </w:rPr>
        <w:t>d</w:t>
      </w:r>
      <w:r>
        <w:rPr>
          <w:b/>
          <w:spacing w:val="1"/>
        </w:rPr>
        <w:t>a</w:t>
      </w:r>
      <w:r>
        <w:rPr>
          <w:b/>
        </w:rPr>
        <w:t>n</w:t>
      </w:r>
      <w:r>
        <w:rPr>
          <w:b/>
          <w:spacing w:val="-8"/>
        </w:rPr>
        <w:t xml:space="preserve"> </w:t>
      </w:r>
      <w:r>
        <w:rPr>
          <w:b/>
          <w:spacing w:val="-1"/>
        </w:rPr>
        <w:t>B</w:t>
      </w:r>
      <w:r>
        <w:rPr>
          <w:b/>
          <w:spacing w:val="1"/>
        </w:rPr>
        <w:t>ata</w:t>
      </w:r>
      <w:r>
        <w:rPr>
          <w:b/>
          <w:spacing w:val="-1"/>
        </w:rPr>
        <w:t>s</w:t>
      </w:r>
      <w:r>
        <w:rPr>
          <w:b/>
          <w:spacing w:val="1"/>
        </w:rPr>
        <w:t>a</w:t>
      </w:r>
      <w:r>
        <w:rPr>
          <w:b/>
        </w:rPr>
        <w:t>n</w:t>
      </w:r>
      <w:r>
        <w:rPr>
          <w:b/>
          <w:spacing w:val="-1"/>
        </w:rPr>
        <w:t>n</w:t>
      </w:r>
      <w:r>
        <w:rPr>
          <w:b/>
          <w:spacing w:val="1"/>
        </w:rPr>
        <w:t>y</w:t>
      </w:r>
      <w:r>
        <w:rPr>
          <w:b/>
        </w:rPr>
        <w:t>a</w:t>
      </w:r>
    </w:p>
    <w:p w14:paraId="16D97E0F" w14:textId="361950B0" w:rsidR="00E93B75" w:rsidRDefault="008334E6" w:rsidP="00902431">
      <w:pPr>
        <w:ind w:left="149" w:right="97" w:firstLine="427"/>
        <w:jc w:val="both"/>
      </w:pPr>
      <w:r>
        <w:t>Topik yang dibahas pada penelitian ini adalah</w:t>
      </w:r>
      <w:r w:rsidR="00C74A3A">
        <w:t xml:space="preserve"> melakukan deteksi dini penyakit ginjal kronis atau </w:t>
      </w:r>
      <w:r w:rsidR="00C74A3A" w:rsidRPr="00902431">
        <w:t xml:space="preserve">chronic kidney disease </w:t>
      </w:r>
      <w:r w:rsidR="00C74A3A">
        <w:t xml:space="preserve">(CKD) pada seseorang dengan memanfaatkan </w:t>
      </w:r>
      <w:r w:rsidR="00AC3AC9">
        <w:t xml:space="preserve">metode pembelajaran mesin, yaitu LSTM. Tak hanya itu, untuk </w:t>
      </w:r>
      <w:r w:rsidR="008C0D6A">
        <w:t xml:space="preserve">meningkatkan performa dari LSTM, optimasi menggunakan </w:t>
      </w:r>
      <w:r w:rsidR="008C0D6A" w:rsidRPr="00255F2B">
        <w:rPr>
          <w:i/>
          <w:iCs/>
        </w:rPr>
        <w:t xml:space="preserve">genetic algorithm </w:t>
      </w:r>
      <w:r w:rsidR="008C0D6A">
        <w:t>(GA) diterapkan</w:t>
      </w:r>
      <w:r w:rsidR="00CD77FA">
        <w:t>. Performa dari LSTM yang dioptimasi dengan GA dibandingkan dengan LSTM tanpa optimasi</w:t>
      </w:r>
      <w:r w:rsidR="009F7B17">
        <w:t xml:space="preserve"> sehingga pengaruh penerapan optimasi GA diketahui.</w:t>
      </w:r>
    </w:p>
    <w:p w14:paraId="22CAC03F" w14:textId="5B58C7DE" w:rsidR="009F7B17" w:rsidRPr="00BD1E0A" w:rsidRDefault="009F7B17" w:rsidP="00902431">
      <w:pPr>
        <w:ind w:left="149" w:right="97" w:firstLine="427"/>
        <w:jc w:val="both"/>
      </w:pPr>
      <w:r>
        <w:t xml:space="preserve">Batasan yang ada pada Tugas Akhir ini adalah penggunaan </w:t>
      </w:r>
      <w:r w:rsidRPr="00902431">
        <w:t>dataset</w:t>
      </w:r>
      <w:r>
        <w:t xml:space="preserve"> yang relatif kecil dikarenakan </w:t>
      </w:r>
      <w:r w:rsidR="00001E7F">
        <w:t xml:space="preserve">tidak menemukan </w:t>
      </w:r>
      <w:r w:rsidR="00001E7F" w:rsidRPr="00902431">
        <w:t>datasaet</w:t>
      </w:r>
      <w:r w:rsidR="00001E7F">
        <w:t xml:space="preserve"> serupa yang dapat digunakan</w:t>
      </w:r>
      <w:r w:rsidR="001236AA">
        <w:t xml:space="preserve"> secara umum. Selain itu, </w:t>
      </w:r>
      <w:r w:rsidR="00311FD4" w:rsidRPr="00902431">
        <w:t>platforim</w:t>
      </w:r>
      <w:r w:rsidR="00311FD4">
        <w:t xml:space="preserve"> yang digunakan untuk melatih dan mengembangkan model yaitu Google Colab </w:t>
      </w:r>
      <w:r w:rsidR="00C67FE6">
        <w:t>Pro dengan batasan RAM 50gb.</w:t>
      </w:r>
      <w:r w:rsidR="00BD1E0A">
        <w:t xml:space="preserve"> Penelitian ini juga memiliki batasan </w:t>
      </w:r>
      <w:r w:rsidR="00BD1E0A">
        <w:rPr>
          <w:i/>
          <w:iCs/>
        </w:rPr>
        <w:t>environment</w:t>
      </w:r>
      <w:r w:rsidR="00BD1E0A">
        <w:t xml:space="preserve"> tensorflow yang hanya mendukung hingga versi 2.15 dikarenakan versi 2.16 ke atas memiliki perubahan </w:t>
      </w:r>
      <w:r w:rsidR="00BD1E0A">
        <w:rPr>
          <w:i/>
          <w:iCs/>
        </w:rPr>
        <w:t>environment</w:t>
      </w:r>
      <w:r w:rsidR="00BD1E0A">
        <w:t xml:space="preserve"> yang cukup berdampak pada hasil penelitian.</w:t>
      </w:r>
    </w:p>
    <w:p w14:paraId="16D97E10" w14:textId="77777777" w:rsidR="00E93B75" w:rsidRDefault="00E93B75">
      <w:pPr>
        <w:spacing w:before="11" w:line="220" w:lineRule="exact"/>
        <w:rPr>
          <w:sz w:val="22"/>
          <w:szCs w:val="22"/>
        </w:rPr>
      </w:pPr>
    </w:p>
    <w:p w14:paraId="16D97E11" w14:textId="77777777" w:rsidR="00E93B75" w:rsidRDefault="00BD34B6">
      <w:pPr>
        <w:ind w:left="149" w:right="8229"/>
        <w:jc w:val="both"/>
      </w:pPr>
      <w:r>
        <w:rPr>
          <w:b/>
          <w:spacing w:val="-1"/>
        </w:rPr>
        <w:t>T</w:t>
      </w:r>
      <w:r>
        <w:rPr>
          <w:b/>
        </w:rPr>
        <w:t>uju</w:t>
      </w:r>
      <w:r>
        <w:rPr>
          <w:b/>
          <w:spacing w:val="1"/>
        </w:rPr>
        <w:t>a</w:t>
      </w:r>
      <w:r>
        <w:rPr>
          <w:b/>
        </w:rPr>
        <w:t>n</w:t>
      </w:r>
    </w:p>
    <w:p w14:paraId="16D97E31" w14:textId="5BDE38EA" w:rsidR="00E93B75" w:rsidRDefault="000A4DA6" w:rsidP="000B3EEA">
      <w:pPr>
        <w:spacing w:before="2" w:line="220" w:lineRule="exact"/>
        <w:ind w:left="149" w:right="102" w:firstLine="427"/>
        <w:jc w:val="both"/>
      </w:pPr>
      <w:r>
        <w:t xml:space="preserve">Tujuan dari penelitian ini adalah untuk mengembangkan model yang dapat melakukan </w:t>
      </w:r>
      <w:r w:rsidR="00495FA0">
        <w:t xml:space="preserve">prediksi CKD pada seseorang menggunakan </w:t>
      </w:r>
      <w:r w:rsidR="00495FA0">
        <w:rPr>
          <w:i/>
          <w:iCs/>
        </w:rPr>
        <w:t xml:space="preserve">long short-term memory </w:t>
      </w:r>
      <w:r w:rsidR="00495FA0">
        <w:t xml:space="preserve">(LSTM) yang </w:t>
      </w:r>
      <w:r w:rsidR="00A163D2">
        <w:t xml:space="preserve">dioptimasi menggunakan </w:t>
      </w:r>
      <w:r w:rsidR="00A163D2">
        <w:rPr>
          <w:i/>
          <w:iCs/>
        </w:rPr>
        <w:t xml:space="preserve">genetic algorithm </w:t>
      </w:r>
      <w:r w:rsidR="00A163D2">
        <w:t>(GA). Selain itu, model tersebut juga akan dibandingkan performanya dengan LSTM tanpa optimasi GA.</w:t>
      </w:r>
    </w:p>
    <w:p w14:paraId="048A47F1" w14:textId="77777777" w:rsidR="009F13BA" w:rsidRDefault="009F13BA" w:rsidP="000B3EEA">
      <w:pPr>
        <w:spacing w:before="2" w:line="220" w:lineRule="exact"/>
        <w:ind w:left="149" w:right="102" w:firstLine="427"/>
        <w:jc w:val="both"/>
      </w:pPr>
    </w:p>
    <w:p w14:paraId="41BD008C" w14:textId="77777777" w:rsidR="004E5222" w:rsidRPr="000B3EEA" w:rsidRDefault="004E5222" w:rsidP="000B3EEA">
      <w:pPr>
        <w:spacing w:before="2" w:line="220" w:lineRule="exact"/>
        <w:ind w:left="149" w:right="102" w:firstLine="427"/>
        <w:jc w:val="both"/>
      </w:pPr>
    </w:p>
    <w:p w14:paraId="16D97E32" w14:textId="77777777" w:rsidR="00E93B75" w:rsidRDefault="00BD34B6">
      <w:pPr>
        <w:spacing w:before="33"/>
        <w:ind w:left="149"/>
      </w:pPr>
      <w:r>
        <w:rPr>
          <w:b/>
          <w:spacing w:val="1"/>
        </w:rPr>
        <w:t>O</w:t>
      </w:r>
      <w:r>
        <w:rPr>
          <w:b/>
        </w:rPr>
        <w:t>r</w:t>
      </w:r>
      <w:r>
        <w:rPr>
          <w:b/>
          <w:spacing w:val="1"/>
        </w:rPr>
        <w:t>ga</w:t>
      </w:r>
      <w:r>
        <w:rPr>
          <w:b/>
        </w:rPr>
        <w:t>ni</w:t>
      </w:r>
      <w:r>
        <w:rPr>
          <w:b/>
          <w:spacing w:val="-1"/>
        </w:rPr>
        <w:t>s</w:t>
      </w:r>
      <w:r>
        <w:rPr>
          <w:b/>
          <w:spacing w:val="1"/>
        </w:rPr>
        <w:t>a</w:t>
      </w:r>
      <w:r>
        <w:rPr>
          <w:b/>
          <w:spacing w:val="-1"/>
        </w:rPr>
        <w:t>s</w:t>
      </w:r>
      <w:r>
        <w:rPr>
          <w:b/>
        </w:rPr>
        <w:t>i</w:t>
      </w:r>
      <w:r>
        <w:rPr>
          <w:b/>
          <w:spacing w:val="-15"/>
        </w:rPr>
        <w:t xml:space="preserve"> </w:t>
      </w:r>
      <w:r>
        <w:rPr>
          <w:b/>
          <w:spacing w:val="1"/>
        </w:rPr>
        <w:t>T</w:t>
      </w:r>
      <w:r>
        <w:rPr>
          <w:b/>
        </w:rPr>
        <w:t>ul</w:t>
      </w:r>
      <w:r>
        <w:rPr>
          <w:b/>
          <w:spacing w:val="-1"/>
        </w:rPr>
        <w:t>is</w:t>
      </w:r>
      <w:r>
        <w:rPr>
          <w:b/>
          <w:spacing w:val="1"/>
        </w:rPr>
        <w:t>a</w:t>
      </w:r>
      <w:r>
        <w:rPr>
          <w:b/>
        </w:rPr>
        <w:t>n</w:t>
      </w:r>
    </w:p>
    <w:p w14:paraId="16D97E33" w14:textId="0DF76AF4" w:rsidR="00E93B75" w:rsidRDefault="000B3EEA" w:rsidP="000B3EEA">
      <w:pPr>
        <w:ind w:left="149" w:right="97" w:firstLine="427"/>
        <w:jc w:val="both"/>
      </w:pPr>
      <w:r>
        <w:t>Bagian selanjutnya akan membahas terkait penelitian yang sudah ada</w:t>
      </w:r>
      <w:r w:rsidR="00254B0B">
        <w:t xml:space="preserve"> (bab 2)</w:t>
      </w:r>
      <w:r>
        <w:t>,</w:t>
      </w:r>
      <w:r w:rsidR="00254B0B">
        <w:t xml:space="preserve"> metode dan rancangan sistem yang akan dibangun (bab 3), hasil dan evaluasi </w:t>
      </w:r>
      <w:r w:rsidR="009F13BA">
        <w:t>sistem yang telah dibangun (bab 4), dan terakhir kesimpulan dari penelitian yang telah dilakukan (bab 5).</w:t>
      </w:r>
      <w:r>
        <w:t xml:space="preserve"> </w:t>
      </w:r>
    </w:p>
    <w:p w14:paraId="16D97E34" w14:textId="77777777" w:rsidR="00E93B75" w:rsidRDefault="00E93B75">
      <w:pPr>
        <w:spacing w:before="8" w:line="220" w:lineRule="exact"/>
        <w:rPr>
          <w:sz w:val="22"/>
          <w:szCs w:val="22"/>
        </w:rPr>
      </w:pPr>
    </w:p>
    <w:p w14:paraId="16D97E35" w14:textId="77777777" w:rsidR="00E93B75" w:rsidRDefault="00BD34B6">
      <w:pPr>
        <w:ind w:left="147"/>
      </w:pPr>
      <w:r>
        <w:rPr>
          <w:b/>
          <w:spacing w:val="-1"/>
        </w:rPr>
        <w:t>2</w:t>
      </w:r>
      <w:r>
        <w:rPr>
          <w:b/>
        </w:rPr>
        <w:t xml:space="preserve">.   </w:t>
      </w:r>
      <w:r>
        <w:rPr>
          <w:b/>
          <w:spacing w:val="12"/>
        </w:rPr>
        <w:t xml:space="preserve"> </w:t>
      </w:r>
      <w:r>
        <w:rPr>
          <w:b/>
        </w:rPr>
        <w:t>Studi</w:t>
      </w:r>
      <w:r>
        <w:rPr>
          <w:b/>
          <w:spacing w:val="-7"/>
        </w:rPr>
        <w:t xml:space="preserve"> </w:t>
      </w:r>
      <w:r>
        <w:rPr>
          <w:b/>
          <w:spacing w:val="-1"/>
        </w:rPr>
        <w:t>T</w:t>
      </w:r>
      <w:r>
        <w:rPr>
          <w:b/>
        </w:rPr>
        <w:t>e</w:t>
      </w:r>
      <w:r>
        <w:rPr>
          <w:b/>
          <w:spacing w:val="1"/>
        </w:rPr>
        <w:t>r</w:t>
      </w:r>
      <w:r>
        <w:rPr>
          <w:b/>
          <w:spacing w:val="2"/>
        </w:rPr>
        <w:t>k</w:t>
      </w:r>
      <w:r>
        <w:rPr>
          <w:b/>
          <w:spacing w:val="1"/>
        </w:rPr>
        <w:t>a</w:t>
      </w:r>
      <w:r>
        <w:rPr>
          <w:b/>
        </w:rPr>
        <w:t>it</w:t>
      </w:r>
    </w:p>
    <w:p w14:paraId="6B0A3DF4" w14:textId="7EA9B5C0" w:rsidR="005778A7" w:rsidRPr="005778A7" w:rsidRDefault="005778A7" w:rsidP="005778A7">
      <w:pPr>
        <w:ind w:left="149" w:right="107" w:firstLine="427"/>
        <w:jc w:val="both"/>
      </w:pPr>
      <w:r w:rsidRPr="005778A7">
        <w:t>Terdapat beberapa penelitian yang telah dilakukan sebelumnya mengenai prediksi penyakit ginjal. Pada tahun 2015, Neves et al [</w:t>
      </w:r>
      <w:r w:rsidR="00FE58E4">
        <w:t>7</w:t>
      </w:r>
      <w:r w:rsidRPr="005778A7">
        <w:t xml:space="preserve">] membangun sebuah model menggunakan </w:t>
      </w:r>
      <w:r w:rsidRPr="00255F2B">
        <w:rPr>
          <w:i/>
          <w:iCs/>
        </w:rPr>
        <w:t>artificial neural network</w:t>
      </w:r>
      <w:r w:rsidRPr="005778A7">
        <w:t xml:space="preserve"> (ANN) untuk diagnosis chronic kidney disease (CKD) yang melibatkan 558 pasien dengan umur rata-rata 51.7 tahun dan pengamatan penyakit ginjal kronis pada 175 kasus. Penelitian ini memperoleh nilai sensitivitas dari 93.1% sampai 94.9% dan nilai specificity dari 91.9% sampai 94.2%.</w:t>
      </w:r>
    </w:p>
    <w:p w14:paraId="02F7BB7F" w14:textId="77987812" w:rsidR="005778A7" w:rsidRPr="005778A7" w:rsidRDefault="005778A7" w:rsidP="005778A7">
      <w:pPr>
        <w:ind w:left="149" w:right="107" w:firstLine="427"/>
        <w:jc w:val="both"/>
      </w:pPr>
      <w:r w:rsidRPr="005778A7">
        <w:t>Penelitian yang dilakukan oleh Vasquez-Morales et al [</w:t>
      </w:r>
      <w:r w:rsidR="00FE58E4">
        <w:t>8</w:t>
      </w:r>
      <w:r w:rsidRPr="005778A7">
        <w:t xml:space="preserve">] pada tahun 2019 membuktikan bahwa akurasi yang dicapai dari penggunaan </w:t>
      </w:r>
      <w:r w:rsidRPr="00255F2B">
        <w:rPr>
          <w:i/>
          <w:iCs/>
        </w:rPr>
        <w:t>neural network</w:t>
      </w:r>
      <w:r w:rsidRPr="005778A7">
        <w:t xml:space="preserve"> lebih tinggi dibandingkan dengan </w:t>
      </w:r>
      <w:r w:rsidRPr="00255F2B">
        <w:rPr>
          <w:i/>
          <w:iCs/>
        </w:rPr>
        <w:t>support vector machine</w:t>
      </w:r>
      <w:r w:rsidRPr="005778A7">
        <w:t xml:space="preserve"> (SVM) [</w:t>
      </w:r>
      <w:r w:rsidR="00104CCC">
        <w:t>9</w:t>
      </w:r>
      <w:r w:rsidRPr="005778A7">
        <w:t xml:space="preserve">] dalam melakukan prediksi </w:t>
      </w:r>
      <w:r w:rsidRPr="00255F2B">
        <w:rPr>
          <w:i/>
          <w:iCs/>
        </w:rPr>
        <w:t>chronic renal disease</w:t>
      </w:r>
      <w:r w:rsidRPr="005778A7">
        <w:t xml:space="preserve"> dan </w:t>
      </w:r>
      <w:r w:rsidRPr="00255F2B">
        <w:rPr>
          <w:i/>
          <w:iCs/>
        </w:rPr>
        <w:t>random forest</w:t>
      </w:r>
      <w:r w:rsidRPr="005778A7">
        <w:t xml:space="preserve"> [</w:t>
      </w:r>
      <w:r w:rsidR="00104CCC">
        <w:t>10</w:t>
      </w:r>
      <w:r w:rsidRPr="005778A7">
        <w:t xml:space="preserve">]. Penelitian ini menggunakan dataset dari RIPS database of the Colombian Ministry of Health and Social Protection. Model </w:t>
      </w:r>
      <w:r w:rsidRPr="00255F2B">
        <w:rPr>
          <w:i/>
          <w:iCs/>
        </w:rPr>
        <w:t>neural network</w:t>
      </w:r>
      <w:r w:rsidRPr="005778A7">
        <w:t xml:space="preserve"> yang dibangun bekerja lebih baik karena sangat akurat ketika mengidentifikasi </w:t>
      </w:r>
      <w:r w:rsidRPr="00255F2B">
        <w:rPr>
          <w:i/>
          <w:iCs/>
        </w:rPr>
        <w:t>true positive</w:t>
      </w:r>
      <w:r w:rsidRPr="005778A7">
        <w:t xml:space="preserve"> dan menghindari </w:t>
      </w:r>
      <w:r w:rsidRPr="00255F2B">
        <w:rPr>
          <w:i/>
          <w:iCs/>
        </w:rPr>
        <w:t>false positive</w:t>
      </w:r>
      <w:r w:rsidRPr="005778A7">
        <w:t xml:space="preserve">. Spesifikasi model yang dibangun memiliki 5 </w:t>
      </w:r>
      <w:r w:rsidRPr="00255F2B">
        <w:rPr>
          <w:i/>
          <w:iCs/>
        </w:rPr>
        <w:t>layers</w:t>
      </w:r>
      <w:r w:rsidRPr="005778A7">
        <w:t xml:space="preserve">: </w:t>
      </w:r>
      <w:r w:rsidRPr="00255F2B">
        <w:rPr>
          <w:i/>
          <w:iCs/>
        </w:rPr>
        <w:t>input layer</w:t>
      </w:r>
      <w:r w:rsidRPr="005778A7">
        <w:t xml:space="preserve"> dengan 7.492 </w:t>
      </w:r>
      <w:r w:rsidRPr="00255F2B">
        <w:rPr>
          <w:i/>
          <w:iCs/>
        </w:rPr>
        <w:t>neurons</w:t>
      </w:r>
      <w:r w:rsidRPr="005778A7">
        <w:t xml:space="preserve">, 3 </w:t>
      </w:r>
      <w:r w:rsidRPr="00255F2B">
        <w:rPr>
          <w:i/>
          <w:iCs/>
        </w:rPr>
        <w:t>hidden layer</w:t>
      </w:r>
      <w:r w:rsidRPr="005778A7">
        <w:t xml:space="preserve"> dengan 500, 100, dan 50 </w:t>
      </w:r>
      <w:r w:rsidRPr="00255F2B">
        <w:rPr>
          <w:i/>
          <w:iCs/>
        </w:rPr>
        <w:t>neurons</w:t>
      </w:r>
      <w:r w:rsidRPr="005778A7">
        <w:t xml:space="preserve">, serta </w:t>
      </w:r>
      <w:r w:rsidRPr="00255F2B">
        <w:rPr>
          <w:i/>
          <w:iCs/>
        </w:rPr>
        <w:t>output layer</w:t>
      </w:r>
      <w:r w:rsidRPr="005778A7">
        <w:t xml:space="preserve"> dengan 1 </w:t>
      </w:r>
      <w:r w:rsidRPr="00255F2B">
        <w:rPr>
          <w:i/>
          <w:iCs/>
        </w:rPr>
        <w:t>neuron</w:t>
      </w:r>
      <w:r w:rsidRPr="005778A7">
        <w:t xml:space="preserve">. Akurasi yang diperoleh menggunakan </w:t>
      </w:r>
      <w:r w:rsidRPr="00255F2B">
        <w:rPr>
          <w:i/>
          <w:iCs/>
        </w:rPr>
        <w:t>neural network</w:t>
      </w:r>
      <w:r w:rsidRPr="005778A7">
        <w:t xml:space="preserve"> adalah 95%, Sedangkan untuk penggunaan SVM dan </w:t>
      </w:r>
      <w:r w:rsidRPr="00255F2B">
        <w:rPr>
          <w:i/>
          <w:iCs/>
        </w:rPr>
        <w:t>random forest</w:t>
      </w:r>
      <w:r w:rsidRPr="005778A7">
        <w:t xml:space="preserve"> hanya memperoleh akurasi sebesar 61% dan 92%.</w:t>
      </w:r>
    </w:p>
    <w:p w14:paraId="74E0A25E" w14:textId="770106A5" w:rsidR="005778A7" w:rsidRPr="005778A7" w:rsidRDefault="005778A7" w:rsidP="005778A7">
      <w:pPr>
        <w:ind w:left="149" w:right="107" w:firstLine="427"/>
        <w:jc w:val="both"/>
      </w:pPr>
      <w:r w:rsidRPr="005778A7">
        <w:t>Pada tahun 2020, Bhaskar et al [1</w:t>
      </w:r>
      <w:r w:rsidR="00C2599D">
        <w:t>1</w:t>
      </w:r>
      <w:r w:rsidRPr="005778A7">
        <w:t xml:space="preserve">] melakukan penelitian untuk membandingkan performa metode </w:t>
      </w:r>
      <w:r w:rsidRPr="00255F2B">
        <w:rPr>
          <w:i/>
          <w:iCs/>
        </w:rPr>
        <w:t>machine learning</w:t>
      </w:r>
      <w:r w:rsidRPr="005778A7">
        <w:t xml:space="preserve"> dan </w:t>
      </w:r>
      <w:r w:rsidRPr="00255F2B">
        <w:rPr>
          <w:i/>
          <w:iCs/>
        </w:rPr>
        <w:t>deep learning</w:t>
      </w:r>
      <w:r w:rsidRPr="005778A7">
        <w:t xml:space="preserve"> dalam memprediksi</w:t>
      </w:r>
      <w:r w:rsidR="00255F2B">
        <w:t xml:space="preserve"> </w:t>
      </w:r>
      <w:r w:rsidRPr="005778A7">
        <w:t xml:space="preserve">CKD. Metode-metode yang digunakan pada penelitian ini adalah </w:t>
      </w:r>
      <w:r w:rsidRPr="00255F2B">
        <w:rPr>
          <w:i/>
          <w:iCs/>
        </w:rPr>
        <w:t>support vector machine</w:t>
      </w:r>
      <w:r w:rsidRPr="005778A7">
        <w:t xml:space="preserve"> (SVM), </w:t>
      </w:r>
      <w:r w:rsidRPr="00255F2B">
        <w:rPr>
          <w:i/>
          <w:iCs/>
        </w:rPr>
        <w:t>k-nearest neighbors</w:t>
      </w:r>
      <w:r w:rsidRPr="005778A7">
        <w:t xml:space="preserve"> (KNN) dengan </w:t>
      </w:r>
      <w:r w:rsidRPr="00255F2B">
        <w:rPr>
          <w:i/>
          <w:iCs/>
        </w:rPr>
        <w:t>principal componen analysis</w:t>
      </w:r>
      <w:r w:rsidRPr="005778A7">
        <w:t xml:space="preserve"> (PCA), </w:t>
      </w:r>
      <w:r w:rsidRPr="00255F2B">
        <w:rPr>
          <w:i/>
          <w:iCs/>
        </w:rPr>
        <w:t>long short-term memory</w:t>
      </w:r>
      <w:r w:rsidRPr="005778A7">
        <w:t xml:space="preserve"> (LSTM), </w:t>
      </w:r>
      <w:r w:rsidRPr="00255F2B">
        <w:rPr>
          <w:i/>
          <w:iCs/>
        </w:rPr>
        <w:t>recurrent neural network</w:t>
      </w:r>
      <w:r w:rsidRPr="005778A7">
        <w:t xml:space="preserve"> (RNN), </w:t>
      </w:r>
      <w:r w:rsidRPr="00255F2B">
        <w:rPr>
          <w:i/>
          <w:iCs/>
        </w:rPr>
        <w:t>convolutional neural network – random forest</w:t>
      </w:r>
      <w:r w:rsidRPr="005778A7">
        <w:t xml:space="preserve"> (CNN-RF), CNN-</w:t>
      </w:r>
      <w:r w:rsidRPr="00255F2B">
        <w:rPr>
          <w:i/>
          <w:iCs/>
        </w:rPr>
        <w:t>multilayer perceptron</w:t>
      </w:r>
      <w:r w:rsidRPr="005778A7">
        <w:t xml:space="preserve">, CNN-SVM, </w:t>
      </w:r>
      <w:r w:rsidRPr="00255F2B">
        <w:rPr>
          <w:i/>
          <w:iCs/>
        </w:rPr>
        <w:t>correlational neural network</w:t>
      </w:r>
      <w:r w:rsidRPr="005778A7">
        <w:t xml:space="preserve"> (CorrNN) – MLP, dan CorrNN-SVM. Performa terbaik dihasilkan oleh CorrNN-SVM dengan akurasi sebesar 98.67%. Namun, metode LSTM yang digunakan memiliki akurasi cukup tinggi, yaitu 91.64%. </w:t>
      </w:r>
    </w:p>
    <w:p w14:paraId="68C1E8EF" w14:textId="08543963" w:rsidR="005778A7" w:rsidRPr="005778A7" w:rsidRDefault="005778A7" w:rsidP="005778A7">
      <w:pPr>
        <w:ind w:left="149" w:right="107" w:firstLine="427"/>
        <w:jc w:val="both"/>
      </w:pPr>
      <w:r w:rsidRPr="005778A7">
        <w:t>Pada tahun 2021, Krishnamurthy S. et al [</w:t>
      </w:r>
      <w:r w:rsidR="00C2599D">
        <w:t>12</w:t>
      </w:r>
      <w:r w:rsidRPr="005778A7">
        <w:t xml:space="preserve">] melakukan penelitian terhadap prediksi CKD menggunakan dataset Taiwan’s National Health Insurance Research Database (NHIRD). Mereka membuat sebuah model prediksi untuk penyakit CKD menggunakan metode </w:t>
      </w:r>
      <w:r w:rsidRPr="00255F2B">
        <w:rPr>
          <w:i/>
          <w:iCs/>
        </w:rPr>
        <w:t>convolutional neural network</w:t>
      </w:r>
      <w:r w:rsidRPr="005778A7">
        <w:t xml:space="preserve"> dan </w:t>
      </w:r>
      <w:r w:rsidRPr="00255F2B">
        <w:rPr>
          <w:i/>
          <w:iCs/>
        </w:rPr>
        <w:t>bi-directional long short-term memory</w:t>
      </w:r>
      <w:r w:rsidRPr="005778A7">
        <w:t xml:space="preserve"> (BLSTM) dengan akurasi yang diperoleh masing-masing sebesar 95.7% dan 93%. Spesifikasi CNN pada penelitian ini adalah 1 </w:t>
      </w:r>
      <w:r w:rsidRPr="00255F2B">
        <w:rPr>
          <w:i/>
          <w:iCs/>
        </w:rPr>
        <w:t>convolutional layer</w:t>
      </w:r>
      <w:r w:rsidRPr="005778A7">
        <w:t xml:space="preserve">, 1 </w:t>
      </w:r>
      <w:r w:rsidRPr="00255F2B">
        <w:rPr>
          <w:i/>
          <w:iCs/>
        </w:rPr>
        <w:t>dense layer</w:t>
      </w:r>
      <w:r w:rsidRPr="005778A7">
        <w:t xml:space="preserve">, dan 1 </w:t>
      </w:r>
      <w:r w:rsidRPr="00255F2B">
        <w:rPr>
          <w:i/>
          <w:iCs/>
        </w:rPr>
        <w:t>output layer</w:t>
      </w:r>
      <w:r w:rsidRPr="005778A7">
        <w:t xml:space="preserve"> yang menggunakan fungsi aktivasi sigmoid. Hamida et al [1</w:t>
      </w:r>
      <w:r w:rsidR="003D64CB">
        <w:t>3</w:t>
      </w:r>
      <w:r w:rsidRPr="005778A7">
        <w:t xml:space="preserve">] pada tahun 2021 berfokus untuk membandingkan algoritma </w:t>
      </w:r>
      <w:r w:rsidRPr="00255F2B">
        <w:rPr>
          <w:i/>
          <w:iCs/>
        </w:rPr>
        <w:t>random forest</w:t>
      </w:r>
      <w:r w:rsidRPr="005778A7">
        <w:t xml:space="preserve"> dan J48 </w:t>
      </w:r>
      <w:r w:rsidRPr="00255F2B">
        <w:rPr>
          <w:i/>
          <w:iCs/>
        </w:rPr>
        <w:t>decision tree</w:t>
      </w:r>
      <w:r w:rsidRPr="005778A7">
        <w:t xml:space="preserve"> dalam melakukan prediksi CKD. Pada penelitian ini, akurasi dari J48</w:t>
      </w:r>
      <w:r w:rsidRPr="00255F2B">
        <w:rPr>
          <w:i/>
          <w:iCs/>
        </w:rPr>
        <w:t xml:space="preserve"> decision tree</w:t>
      </w:r>
      <w:r w:rsidRPr="005778A7">
        <w:t xml:space="preserve"> lebih besar dibandingkan </w:t>
      </w:r>
      <w:r w:rsidRPr="00255F2B">
        <w:rPr>
          <w:i/>
          <w:iCs/>
        </w:rPr>
        <w:t>random forest</w:t>
      </w:r>
      <w:r w:rsidRPr="005778A7">
        <w:t xml:space="preserve">, yaitu 85.5%. </w:t>
      </w:r>
    </w:p>
    <w:p w14:paraId="16D97E40" w14:textId="4C8D1C7B" w:rsidR="00E93B75" w:rsidRDefault="005778A7" w:rsidP="005778A7">
      <w:pPr>
        <w:ind w:left="149" w:right="107" w:firstLine="427"/>
        <w:jc w:val="both"/>
      </w:pPr>
      <w:r w:rsidRPr="005778A7">
        <w:t>Lebih jauh lagi, penelitian yang dilakukan oleh Arroyo et al [1</w:t>
      </w:r>
      <w:r w:rsidR="003D64CB">
        <w:t>4</w:t>
      </w:r>
      <w:r w:rsidRPr="005778A7">
        <w:t xml:space="preserve">] pada tahun 2022 memberitahukan bahwa akurasi dari penggunaan algoritma </w:t>
      </w:r>
      <w:r w:rsidRPr="00255F2B">
        <w:rPr>
          <w:i/>
          <w:iCs/>
        </w:rPr>
        <w:t>artificial neural network</w:t>
      </w:r>
      <w:r w:rsidRPr="005778A7">
        <w:t xml:space="preserve"> yang telah dioptimasi dengan algoritma genetika lebih tinggi dibandingkan dengan </w:t>
      </w:r>
      <w:r w:rsidRPr="00255F2B">
        <w:rPr>
          <w:i/>
          <w:iCs/>
        </w:rPr>
        <w:t>neural network</w:t>
      </w:r>
      <w:r w:rsidRPr="005778A7">
        <w:t xml:space="preserve"> tanpa optimasi. Studi ini melakukan prediksi terhadap pasien pengidap penyakit kardiovaskular. Akurasi dari penggunaan optimasi </w:t>
      </w:r>
      <w:r w:rsidRPr="00255F2B">
        <w:rPr>
          <w:i/>
          <w:iCs/>
        </w:rPr>
        <w:t>genetic algorithm</w:t>
      </w:r>
      <w:r w:rsidRPr="005778A7">
        <w:t xml:space="preserve"> terhadap </w:t>
      </w:r>
      <w:r w:rsidRPr="00255F2B">
        <w:rPr>
          <w:i/>
          <w:iCs/>
        </w:rPr>
        <w:t>artificial neural network</w:t>
      </w:r>
      <w:r w:rsidRPr="005778A7">
        <w:t xml:space="preserve"> sebesar 73.43%. Sedangkan</w:t>
      </w:r>
      <w:r w:rsidRPr="00255F2B">
        <w:rPr>
          <w:i/>
          <w:iCs/>
        </w:rPr>
        <w:t xml:space="preserve"> artificial neural network</w:t>
      </w:r>
      <w:r w:rsidRPr="005778A7">
        <w:t xml:space="preserve"> tanpa optimasi hanya memperoleh akurasi 68.35%.</w:t>
      </w:r>
    </w:p>
    <w:p w14:paraId="784392EC" w14:textId="6C8799B8" w:rsidR="00187417" w:rsidRPr="00A22A98" w:rsidRDefault="00EC7F28" w:rsidP="005778A7">
      <w:pPr>
        <w:ind w:left="149" w:right="107" w:firstLine="427"/>
        <w:jc w:val="both"/>
      </w:pPr>
      <w:r>
        <w:t xml:space="preserve">Selain itu, </w:t>
      </w:r>
      <w:r w:rsidR="009F15A0">
        <w:t xml:space="preserve">Terlapu et al [23] </w:t>
      </w:r>
      <w:r w:rsidR="00F77E5D">
        <w:t xml:space="preserve">melakukan prediksi CKD </w:t>
      </w:r>
      <w:r w:rsidR="00BB46D6">
        <w:t>menggunakan data sebanyak 1.055 individu d</w:t>
      </w:r>
      <w:r w:rsidR="00190EF8">
        <w:t xml:space="preserve">ari Uddanam, India. </w:t>
      </w:r>
      <w:r w:rsidR="008155E6">
        <w:t xml:space="preserve">Mereka menerapkan </w:t>
      </w:r>
      <w:r w:rsidR="008155E6">
        <w:rPr>
          <w:i/>
          <w:iCs/>
        </w:rPr>
        <w:t xml:space="preserve">principal compenent analysis </w:t>
      </w:r>
      <w:r w:rsidR="008155E6">
        <w:t xml:space="preserve">(PCA) sebagai </w:t>
      </w:r>
      <w:r w:rsidR="008155E6">
        <w:rPr>
          <w:i/>
          <w:iCs/>
        </w:rPr>
        <w:t>feature reduction</w:t>
      </w:r>
      <w:r w:rsidR="008155E6">
        <w:t xml:space="preserve"> dan mengintegrasikan </w:t>
      </w:r>
      <w:r w:rsidR="00A22A98">
        <w:rPr>
          <w:i/>
          <w:iCs/>
        </w:rPr>
        <w:t xml:space="preserve">multi-layer perceptron </w:t>
      </w:r>
      <w:r w:rsidR="00A22A98">
        <w:t xml:space="preserve">(MLP) dengan </w:t>
      </w:r>
      <w:r w:rsidR="00A22A98">
        <w:rPr>
          <w:i/>
          <w:iCs/>
        </w:rPr>
        <w:t xml:space="preserve">genetic algorithm </w:t>
      </w:r>
      <w:r w:rsidR="00A22A98">
        <w:t xml:space="preserve">(GA) </w:t>
      </w:r>
      <w:r w:rsidR="00D345A2">
        <w:t xml:space="preserve">untuk klasifikasinya. </w:t>
      </w:r>
      <w:r w:rsidR="003317DD">
        <w:t>Dengan PCA sebanyak 20 dimensi,</w:t>
      </w:r>
      <w:r w:rsidR="00D345A2">
        <w:t xml:space="preserve"> mereka mencapai akurasi sebesar 98.34% </w:t>
      </w:r>
      <w:r w:rsidR="00387905">
        <w:t>selama pelatihan</w:t>
      </w:r>
      <w:r w:rsidR="00D345A2">
        <w:t xml:space="preserve"> dan </w:t>
      </w:r>
      <w:r w:rsidR="00387905">
        <w:t>98.54% pada data uji.</w:t>
      </w:r>
    </w:p>
    <w:p w14:paraId="16D97E41" w14:textId="4B579AF2" w:rsidR="00E93B75" w:rsidRPr="00A72080" w:rsidRDefault="00BD34B6" w:rsidP="00A72080">
      <w:pPr>
        <w:ind w:left="147"/>
        <w:rPr>
          <w:b/>
          <w:spacing w:val="-1"/>
        </w:rPr>
      </w:pPr>
      <w:r>
        <w:rPr>
          <w:b/>
          <w:spacing w:val="-1"/>
        </w:rPr>
        <w:t>3</w:t>
      </w:r>
      <w:r w:rsidRPr="00A72080">
        <w:rPr>
          <w:b/>
          <w:spacing w:val="-1"/>
        </w:rPr>
        <w:t xml:space="preserve">.    </w:t>
      </w:r>
      <w:r w:rsidR="006621E7" w:rsidRPr="00A72080">
        <w:rPr>
          <w:b/>
          <w:spacing w:val="-1"/>
        </w:rPr>
        <w:t xml:space="preserve">Desain </w:t>
      </w:r>
      <w:r w:rsidR="008F0730" w:rsidRPr="00A72080">
        <w:rPr>
          <w:b/>
          <w:spacing w:val="-1"/>
        </w:rPr>
        <w:t>Umum Sistem</w:t>
      </w:r>
    </w:p>
    <w:p w14:paraId="16D97E45" w14:textId="10101EB8" w:rsidR="00E93B75" w:rsidRDefault="00B9548C" w:rsidP="00A72080">
      <w:pPr>
        <w:ind w:left="149" w:right="107" w:firstLine="427"/>
        <w:jc w:val="both"/>
      </w:pPr>
      <w:r w:rsidRPr="00B9548C">
        <w:t xml:space="preserve">Gambar 1 menunjukkan metodologi penelitian, termasuk </w:t>
      </w:r>
      <w:r w:rsidRPr="00255F2B">
        <w:rPr>
          <w:i/>
          <w:iCs/>
        </w:rPr>
        <w:t>input dataset</w:t>
      </w:r>
      <w:r w:rsidRPr="00B9548C">
        <w:t xml:space="preserve"> CKD, prap</w:t>
      </w:r>
      <w:r>
        <w:t>emrosesan</w:t>
      </w:r>
      <w:r w:rsidRPr="00B9548C">
        <w:t xml:space="preserve"> data, pemisahan dataset, pembangunan model LSTM, optimasi </w:t>
      </w:r>
      <w:r w:rsidRPr="00255F2B">
        <w:rPr>
          <w:i/>
          <w:iCs/>
        </w:rPr>
        <w:t>hyperparameter</w:t>
      </w:r>
      <w:r w:rsidRPr="00B9548C">
        <w:t xml:space="preserve"> LSTM menggunakan GA, pengujian, dan evaluasi. </w:t>
      </w:r>
      <w:r w:rsidRPr="00255F2B">
        <w:rPr>
          <w:i/>
          <w:iCs/>
        </w:rPr>
        <w:t>Long Short-Term Memory</w:t>
      </w:r>
      <w:r w:rsidRPr="00B9548C">
        <w:t xml:space="preserve"> (LSTM) digunakan untuk melakukan prediksi CKD dan </w:t>
      </w:r>
      <w:r w:rsidRPr="00255F2B">
        <w:rPr>
          <w:i/>
          <w:iCs/>
        </w:rPr>
        <w:t>hyperparameter</w:t>
      </w:r>
      <w:r>
        <w:t>-</w:t>
      </w:r>
      <w:r w:rsidRPr="00B9548C">
        <w:t>nya dioptima</w:t>
      </w:r>
      <w:r>
        <w:t>si</w:t>
      </w:r>
      <w:r w:rsidRPr="00B9548C">
        <w:t xml:space="preserve"> oleh Algoritma Genetika (GA). </w:t>
      </w:r>
      <w:r w:rsidRPr="00A72080">
        <w:t>Dataset</w:t>
      </w:r>
      <w:r w:rsidRPr="00B9548C">
        <w:t xml:space="preserve"> CKD diamati untuk memahami karakteristiknya. Setiap anomali dalam dataset ditangani selama prap</w:t>
      </w:r>
      <w:r>
        <w:t>em</w:t>
      </w:r>
      <w:r w:rsidRPr="00B9548C">
        <w:t>roses</w:t>
      </w:r>
      <w:r>
        <w:t>an</w:t>
      </w:r>
      <w:r w:rsidRPr="00B9548C">
        <w:t xml:space="preserve"> data. Pemisahan dan pemilihan fitur yang paling relevan digunakan untuk meningkatkan efektivitas dan ketahanan analisis data serta pemodelan. Selanjutnya, model LSTM dan optimasi GA dibangun untuk melatih dataset dan membuat prediksi CKD. Akurasi, presisi, </w:t>
      </w:r>
      <w:r w:rsidRPr="00255F2B">
        <w:rPr>
          <w:i/>
          <w:iCs/>
        </w:rPr>
        <w:t>recall</w:t>
      </w:r>
      <w:r w:rsidRPr="00B9548C">
        <w:t xml:space="preserve">, dan skor F-1 model dihitung dengan bantuan </w:t>
      </w:r>
      <w:r w:rsidR="00971CD6" w:rsidRPr="00255F2B">
        <w:rPr>
          <w:i/>
          <w:iCs/>
        </w:rPr>
        <w:t>confusion matrix</w:t>
      </w:r>
      <w:r w:rsidR="00971CD6" w:rsidRPr="00A72080">
        <w:t xml:space="preserve"> </w:t>
      </w:r>
      <w:r w:rsidRPr="00B9548C">
        <w:t>untuk menyoroti kinerja model.</w:t>
      </w:r>
    </w:p>
    <w:p w14:paraId="37F5CD04" w14:textId="77777777" w:rsidR="00297B83" w:rsidRPr="00B755C7" w:rsidRDefault="00297B83" w:rsidP="00297B83">
      <w:pPr>
        <w:pBdr>
          <w:top w:val="nil"/>
          <w:left w:val="nil"/>
          <w:bottom w:val="nil"/>
          <w:right w:val="nil"/>
          <w:between w:val="nil"/>
        </w:pBdr>
        <w:ind w:firstLine="284"/>
        <w:jc w:val="center"/>
        <w:rPr>
          <w:color w:val="000000"/>
          <w:sz w:val="22"/>
          <w:szCs w:val="22"/>
        </w:rPr>
      </w:pPr>
      <w:r w:rsidRPr="00B755C7">
        <w:rPr>
          <w:noProof/>
        </w:rPr>
        <w:lastRenderedPageBreak/>
        <w:drawing>
          <wp:inline distT="0" distB="0" distL="0" distR="0" wp14:anchorId="4A7D7E3E" wp14:editId="4B60FC0C">
            <wp:extent cx="2602523" cy="2353254"/>
            <wp:effectExtent l="0" t="0" r="7620" b="9525"/>
            <wp:docPr id="95814294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2946" name="Picture 1" descr="A black screen with whit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9760" cy="2377882"/>
                    </a:xfrm>
                    <a:prstGeom prst="rect">
                      <a:avLst/>
                    </a:prstGeom>
                    <a:noFill/>
                    <a:ln>
                      <a:noFill/>
                    </a:ln>
                  </pic:spPr>
                </pic:pic>
              </a:graphicData>
            </a:graphic>
          </wp:inline>
        </w:drawing>
      </w:r>
    </w:p>
    <w:p w14:paraId="7AA550A5" w14:textId="11DE318E" w:rsidR="00AE71F6" w:rsidRDefault="005474CF" w:rsidP="00AE71F6">
      <w:pPr>
        <w:pBdr>
          <w:top w:val="nil"/>
          <w:left w:val="nil"/>
          <w:bottom w:val="nil"/>
          <w:right w:val="nil"/>
          <w:between w:val="nil"/>
        </w:pBdr>
        <w:ind w:firstLine="284"/>
        <w:jc w:val="center"/>
        <w:rPr>
          <w:b/>
          <w:bCs/>
          <w:color w:val="000000"/>
        </w:rPr>
      </w:pPr>
      <w:r>
        <w:rPr>
          <w:b/>
          <w:bCs/>
          <w:color w:val="000000"/>
        </w:rPr>
        <w:t>Gambar</w:t>
      </w:r>
      <w:r w:rsidR="00297B83" w:rsidRPr="00B755C7">
        <w:rPr>
          <w:b/>
          <w:bCs/>
          <w:color w:val="000000"/>
        </w:rPr>
        <w:t xml:space="preserve">. 1 </w:t>
      </w:r>
      <w:r w:rsidR="00297B83">
        <w:rPr>
          <w:b/>
          <w:bCs/>
          <w:color w:val="000000"/>
        </w:rPr>
        <w:t>Metodologi penelitian</w:t>
      </w:r>
    </w:p>
    <w:p w14:paraId="32F0DCA0" w14:textId="77777777" w:rsidR="0017439F" w:rsidRDefault="0017439F" w:rsidP="00AE71F6">
      <w:pPr>
        <w:pBdr>
          <w:top w:val="nil"/>
          <w:left w:val="nil"/>
          <w:bottom w:val="nil"/>
          <w:right w:val="nil"/>
          <w:between w:val="nil"/>
        </w:pBdr>
        <w:ind w:firstLine="284"/>
        <w:jc w:val="center"/>
        <w:rPr>
          <w:b/>
          <w:bCs/>
          <w:color w:val="000000"/>
        </w:rPr>
      </w:pPr>
    </w:p>
    <w:p w14:paraId="72CBE6A0" w14:textId="624A0D5E" w:rsidR="00512423" w:rsidRPr="00A72080" w:rsidRDefault="00AE71F6" w:rsidP="00A72080">
      <w:pPr>
        <w:ind w:left="147"/>
        <w:rPr>
          <w:bCs/>
          <w:spacing w:val="-1"/>
        </w:rPr>
      </w:pPr>
      <w:r w:rsidRPr="00A72080">
        <w:rPr>
          <w:bCs/>
          <w:spacing w:val="-1"/>
        </w:rPr>
        <w:t>3.1</w:t>
      </w:r>
      <w:r w:rsidR="00C72B79" w:rsidRPr="00A72080">
        <w:rPr>
          <w:bCs/>
          <w:spacing w:val="-1"/>
        </w:rPr>
        <w:t xml:space="preserve">  </w:t>
      </w:r>
      <w:r w:rsidR="00D47EEB" w:rsidRPr="00A72080">
        <w:rPr>
          <w:bCs/>
          <w:spacing w:val="-1"/>
        </w:rPr>
        <w:t xml:space="preserve"> </w:t>
      </w:r>
      <w:r w:rsidR="00512423" w:rsidRPr="00A72080">
        <w:rPr>
          <w:bCs/>
          <w:spacing w:val="-1"/>
        </w:rPr>
        <w:t>Dataset Chronic Kidney Disease (CKD)</w:t>
      </w:r>
    </w:p>
    <w:p w14:paraId="79343C53" w14:textId="5A513AE3" w:rsidR="00AE71F6" w:rsidRDefault="006D5A09" w:rsidP="00A72080">
      <w:pPr>
        <w:ind w:left="149" w:right="107" w:firstLine="427"/>
        <w:jc w:val="both"/>
      </w:pPr>
      <w:r w:rsidRPr="006D5A09">
        <w:t xml:space="preserve">California University, Irvine Machine Learning Repository [17] telah mengumpulkan data pasien dari rumah sakit di Karaikudi, India. Data ini tersedia di repositori UCI atau Kaggle. </w:t>
      </w:r>
      <w:r w:rsidRPr="00A72080">
        <w:t>Dataset</w:t>
      </w:r>
      <w:r w:rsidRPr="006D5A09">
        <w:t xml:space="preserve"> ini berupa data tabular dengan 400 </w:t>
      </w:r>
      <w:r w:rsidR="00A73312" w:rsidRPr="00A72080">
        <w:t>records</w:t>
      </w:r>
      <w:r w:rsidRPr="006D5A09">
        <w:t xml:space="preserve">, di mana 250 </w:t>
      </w:r>
      <w:r w:rsidR="00A73312" w:rsidRPr="00A72080">
        <w:t xml:space="preserve">records </w:t>
      </w:r>
      <w:r w:rsidRPr="006D5A09">
        <w:t xml:space="preserve">menunjukkan CKD dan sisanya tidak. Terdapat 25 atribut atau fitur, termasuk kelas mereka (ckd dan notckd). Informasi lebih lanjut tentang fitur-fitur tersebut dapat dilihat pada Tabel </w:t>
      </w:r>
      <w:r w:rsidR="002B1508">
        <w:t>1</w:t>
      </w:r>
      <w:r w:rsidRPr="006D5A09">
        <w:t>. Kolom "Nama Fitur" terdiri dari setiap fitur dalam dataset, kolom "Deskripsi" menjelaskan apa yang diukur oleh setiap fitur, kolom "Tipe Atribut" mengklasifikasikan fitur sebagai numerik atau kategorikal, dan kolom "Unit" menunjukkan satuan pengukuran untuk atribut numerik.</w:t>
      </w:r>
    </w:p>
    <w:p w14:paraId="48DB7C2E" w14:textId="2EB038E7" w:rsidR="002B1508" w:rsidRPr="00C96B97" w:rsidRDefault="002B1508" w:rsidP="002B1508">
      <w:pPr>
        <w:pBdr>
          <w:top w:val="nil"/>
          <w:left w:val="nil"/>
          <w:bottom w:val="nil"/>
          <w:right w:val="nil"/>
          <w:between w:val="nil"/>
        </w:pBdr>
        <w:ind w:firstLine="288"/>
        <w:jc w:val="center"/>
        <w:rPr>
          <w:b/>
          <w:color w:val="000000"/>
        </w:rPr>
      </w:pPr>
      <w:r w:rsidRPr="00C96B97">
        <w:rPr>
          <w:b/>
          <w:color w:val="000000"/>
        </w:rPr>
        <w:t xml:space="preserve">Tabel 1. Informasi CKD </w:t>
      </w:r>
      <w:r w:rsidRPr="00C96B97">
        <w:rPr>
          <w:b/>
          <w:i/>
          <w:iCs/>
          <w:color w:val="000000"/>
        </w:rPr>
        <w:t>dataset</w:t>
      </w:r>
    </w:p>
    <w:tbl>
      <w:tblPr>
        <w:tblStyle w:val="TableGrid"/>
        <w:tblW w:w="0" w:type="auto"/>
        <w:jc w:val="center"/>
        <w:tblLook w:val="04A0" w:firstRow="1" w:lastRow="0" w:firstColumn="1" w:lastColumn="0" w:noHBand="0" w:noVBand="1"/>
      </w:tblPr>
      <w:tblGrid>
        <w:gridCol w:w="1222"/>
        <w:gridCol w:w="2460"/>
        <w:gridCol w:w="1300"/>
        <w:gridCol w:w="1328"/>
      </w:tblGrid>
      <w:tr w:rsidR="002B1508" w:rsidRPr="00B755C7" w14:paraId="00638BB4" w14:textId="77777777" w:rsidTr="002B1508">
        <w:trPr>
          <w:jc w:val="center"/>
        </w:trPr>
        <w:tc>
          <w:tcPr>
            <w:tcW w:w="0" w:type="auto"/>
          </w:tcPr>
          <w:p w14:paraId="2737D09F" w14:textId="048D09DD" w:rsidR="002B1508" w:rsidRPr="00B755C7" w:rsidRDefault="002B1508" w:rsidP="00E23BC1">
            <w:pPr>
              <w:jc w:val="center"/>
              <w:rPr>
                <w:b/>
                <w:bCs/>
                <w:color w:val="000000"/>
                <w:sz w:val="20"/>
                <w:szCs w:val="20"/>
              </w:rPr>
            </w:pPr>
            <w:r>
              <w:rPr>
                <w:b/>
                <w:bCs/>
                <w:color w:val="000000"/>
                <w:sz w:val="20"/>
                <w:szCs w:val="20"/>
              </w:rPr>
              <w:t>Nama Fitur</w:t>
            </w:r>
          </w:p>
        </w:tc>
        <w:tc>
          <w:tcPr>
            <w:tcW w:w="0" w:type="auto"/>
          </w:tcPr>
          <w:p w14:paraId="234B2A6C" w14:textId="414FEBD9" w:rsidR="002B1508" w:rsidRPr="00B755C7" w:rsidRDefault="002B1508" w:rsidP="00E23BC1">
            <w:pPr>
              <w:jc w:val="center"/>
              <w:rPr>
                <w:b/>
                <w:bCs/>
                <w:color w:val="000000"/>
                <w:sz w:val="20"/>
                <w:szCs w:val="20"/>
              </w:rPr>
            </w:pPr>
            <w:r>
              <w:rPr>
                <w:b/>
                <w:bCs/>
                <w:color w:val="000000"/>
                <w:sz w:val="20"/>
                <w:szCs w:val="20"/>
              </w:rPr>
              <w:t>Deskripsi</w:t>
            </w:r>
          </w:p>
        </w:tc>
        <w:tc>
          <w:tcPr>
            <w:tcW w:w="0" w:type="auto"/>
          </w:tcPr>
          <w:p w14:paraId="15A72FBA" w14:textId="6A51F430" w:rsidR="002B1508" w:rsidRPr="00B755C7" w:rsidRDefault="002B1508" w:rsidP="00E23BC1">
            <w:pPr>
              <w:jc w:val="center"/>
              <w:rPr>
                <w:b/>
                <w:bCs/>
                <w:color w:val="000000"/>
                <w:sz w:val="20"/>
                <w:szCs w:val="20"/>
              </w:rPr>
            </w:pPr>
            <w:r>
              <w:rPr>
                <w:b/>
                <w:bCs/>
                <w:color w:val="000000"/>
                <w:sz w:val="20"/>
                <w:szCs w:val="20"/>
              </w:rPr>
              <w:t>Tipe Atribut</w:t>
            </w:r>
          </w:p>
        </w:tc>
        <w:tc>
          <w:tcPr>
            <w:tcW w:w="0" w:type="auto"/>
          </w:tcPr>
          <w:p w14:paraId="49DEB8C7" w14:textId="6511B738" w:rsidR="002B1508" w:rsidRPr="00B755C7" w:rsidRDefault="002B1508" w:rsidP="00E23BC1">
            <w:pPr>
              <w:jc w:val="center"/>
              <w:rPr>
                <w:b/>
                <w:bCs/>
                <w:color w:val="000000"/>
                <w:sz w:val="20"/>
                <w:szCs w:val="20"/>
              </w:rPr>
            </w:pPr>
            <w:r w:rsidRPr="00B755C7">
              <w:rPr>
                <w:b/>
                <w:bCs/>
                <w:color w:val="000000"/>
                <w:sz w:val="20"/>
                <w:szCs w:val="20"/>
              </w:rPr>
              <w:t>Unit</w:t>
            </w:r>
          </w:p>
        </w:tc>
      </w:tr>
      <w:tr w:rsidR="002B1508" w:rsidRPr="00B755C7" w14:paraId="6D44C6E8" w14:textId="77777777" w:rsidTr="002B1508">
        <w:trPr>
          <w:jc w:val="center"/>
        </w:trPr>
        <w:tc>
          <w:tcPr>
            <w:tcW w:w="0" w:type="auto"/>
          </w:tcPr>
          <w:p w14:paraId="05F330F7" w14:textId="77777777" w:rsidR="002B1508" w:rsidRPr="00B755C7" w:rsidRDefault="002B1508" w:rsidP="00E23BC1">
            <w:pPr>
              <w:jc w:val="both"/>
              <w:rPr>
                <w:color w:val="000000"/>
                <w:sz w:val="20"/>
                <w:szCs w:val="20"/>
              </w:rPr>
            </w:pPr>
            <w:r w:rsidRPr="00B755C7">
              <w:rPr>
                <w:color w:val="000000"/>
                <w:sz w:val="20"/>
                <w:szCs w:val="20"/>
              </w:rPr>
              <w:t>age</w:t>
            </w:r>
          </w:p>
          <w:p w14:paraId="5DAA2C87" w14:textId="77777777" w:rsidR="002B1508" w:rsidRPr="00B755C7" w:rsidRDefault="002B1508" w:rsidP="00E23BC1">
            <w:pPr>
              <w:jc w:val="both"/>
              <w:rPr>
                <w:color w:val="000000"/>
                <w:sz w:val="20"/>
                <w:szCs w:val="20"/>
              </w:rPr>
            </w:pPr>
            <w:r w:rsidRPr="00B755C7">
              <w:rPr>
                <w:color w:val="000000"/>
                <w:sz w:val="20"/>
                <w:szCs w:val="20"/>
              </w:rPr>
              <w:t>bp</w:t>
            </w:r>
          </w:p>
          <w:p w14:paraId="647B131D" w14:textId="77777777" w:rsidR="002B1508" w:rsidRPr="00B755C7" w:rsidRDefault="002B1508" w:rsidP="00E23BC1">
            <w:pPr>
              <w:jc w:val="both"/>
              <w:rPr>
                <w:color w:val="000000"/>
                <w:sz w:val="20"/>
                <w:szCs w:val="20"/>
              </w:rPr>
            </w:pPr>
            <w:r w:rsidRPr="00B755C7">
              <w:rPr>
                <w:color w:val="000000"/>
                <w:sz w:val="20"/>
                <w:szCs w:val="20"/>
              </w:rPr>
              <w:t>sg</w:t>
            </w:r>
          </w:p>
          <w:p w14:paraId="609931F3" w14:textId="77777777" w:rsidR="002B1508" w:rsidRPr="00B755C7" w:rsidRDefault="002B1508" w:rsidP="00E23BC1">
            <w:pPr>
              <w:jc w:val="both"/>
              <w:rPr>
                <w:color w:val="000000"/>
                <w:sz w:val="20"/>
                <w:szCs w:val="20"/>
              </w:rPr>
            </w:pPr>
            <w:r w:rsidRPr="00B755C7">
              <w:rPr>
                <w:color w:val="000000"/>
                <w:sz w:val="20"/>
                <w:szCs w:val="20"/>
              </w:rPr>
              <w:t>al</w:t>
            </w:r>
          </w:p>
          <w:p w14:paraId="701E1F20" w14:textId="77777777" w:rsidR="002B1508" w:rsidRPr="00B755C7" w:rsidRDefault="002B1508" w:rsidP="00E23BC1">
            <w:pPr>
              <w:jc w:val="both"/>
              <w:rPr>
                <w:color w:val="000000"/>
                <w:sz w:val="20"/>
                <w:szCs w:val="20"/>
              </w:rPr>
            </w:pPr>
            <w:r w:rsidRPr="00B755C7">
              <w:rPr>
                <w:color w:val="000000"/>
                <w:sz w:val="20"/>
                <w:szCs w:val="20"/>
              </w:rPr>
              <w:t>su</w:t>
            </w:r>
          </w:p>
          <w:p w14:paraId="4E9D0563" w14:textId="77777777" w:rsidR="002B1508" w:rsidRPr="00B755C7" w:rsidRDefault="002B1508" w:rsidP="00E23BC1">
            <w:pPr>
              <w:jc w:val="both"/>
              <w:rPr>
                <w:color w:val="000000"/>
                <w:sz w:val="20"/>
                <w:szCs w:val="20"/>
              </w:rPr>
            </w:pPr>
            <w:r w:rsidRPr="00B755C7">
              <w:rPr>
                <w:color w:val="000000"/>
                <w:sz w:val="20"/>
                <w:szCs w:val="20"/>
              </w:rPr>
              <w:t>rbc</w:t>
            </w:r>
          </w:p>
          <w:p w14:paraId="78E47D0E" w14:textId="77777777" w:rsidR="002B1508" w:rsidRPr="00B755C7" w:rsidRDefault="002B1508" w:rsidP="00E23BC1">
            <w:pPr>
              <w:jc w:val="both"/>
              <w:rPr>
                <w:color w:val="000000"/>
                <w:sz w:val="20"/>
                <w:szCs w:val="20"/>
              </w:rPr>
            </w:pPr>
            <w:r w:rsidRPr="00B755C7">
              <w:rPr>
                <w:color w:val="000000"/>
                <w:sz w:val="20"/>
                <w:szCs w:val="20"/>
              </w:rPr>
              <w:t>pc</w:t>
            </w:r>
          </w:p>
          <w:p w14:paraId="709E76F9" w14:textId="77777777" w:rsidR="002B1508" w:rsidRPr="00B755C7" w:rsidRDefault="002B1508" w:rsidP="00E23BC1">
            <w:pPr>
              <w:jc w:val="both"/>
              <w:rPr>
                <w:color w:val="000000"/>
                <w:sz w:val="20"/>
                <w:szCs w:val="20"/>
              </w:rPr>
            </w:pPr>
            <w:r w:rsidRPr="00B755C7">
              <w:rPr>
                <w:color w:val="000000"/>
                <w:sz w:val="20"/>
                <w:szCs w:val="20"/>
              </w:rPr>
              <w:t>pcc</w:t>
            </w:r>
          </w:p>
          <w:p w14:paraId="0A471616" w14:textId="77777777" w:rsidR="002B1508" w:rsidRPr="00B755C7" w:rsidRDefault="002B1508" w:rsidP="00E23BC1">
            <w:pPr>
              <w:jc w:val="both"/>
              <w:rPr>
                <w:color w:val="000000"/>
                <w:sz w:val="20"/>
                <w:szCs w:val="20"/>
              </w:rPr>
            </w:pPr>
            <w:r w:rsidRPr="00B755C7">
              <w:rPr>
                <w:color w:val="000000"/>
                <w:sz w:val="20"/>
                <w:szCs w:val="20"/>
              </w:rPr>
              <w:t>ba</w:t>
            </w:r>
          </w:p>
          <w:p w14:paraId="6427058F" w14:textId="77777777" w:rsidR="002B1508" w:rsidRPr="00B755C7" w:rsidRDefault="002B1508" w:rsidP="00E23BC1">
            <w:pPr>
              <w:jc w:val="both"/>
              <w:rPr>
                <w:color w:val="000000"/>
                <w:sz w:val="20"/>
                <w:szCs w:val="20"/>
              </w:rPr>
            </w:pPr>
            <w:r w:rsidRPr="00B755C7">
              <w:rPr>
                <w:color w:val="000000"/>
                <w:sz w:val="20"/>
                <w:szCs w:val="20"/>
              </w:rPr>
              <w:t>bgr</w:t>
            </w:r>
          </w:p>
          <w:p w14:paraId="480D284C" w14:textId="77777777" w:rsidR="002B1508" w:rsidRPr="00B755C7" w:rsidRDefault="002B1508" w:rsidP="00E23BC1">
            <w:pPr>
              <w:jc w:val="both"/>
              <w:rPr>
                <w:color w:val="000000"/>
                <w:sz w:val="20"/>
                <w:szCs w:val="20"/>
              </w:rPr>
            </w:pPr>
            <w:r w:rsidRPr="00B755C7">
              <w:rPr>
                <w:color w:val="000000"/>
                <w:sz w:val="20"/>
                <w:szCs w:val="20"/>
              </w:rPr>
              <w:t>bu</w:t>
            </w:r>
          </w:p>
          <w:p w14:paraId="3BCFD449" w14:textId="77777777" w:rsidR="002B1508" w:rsidRPr="00B755C7" w:rsidRDefault="002B1508" w:rsidP="00E23BC1">
            <w:pPr>
              <w:jc w:val="both"/>
              <w:rPr>
                <w:color w:val="000000"/>
                <w:sz w:val="20"/>
                <w:szCs w:val="20"/>
              </w:rPr>
            </w:pPr>
            <w:r w:rsidRPr="00B755C7">
              <w:rPr>
                <w:color w:val="000000"/>
                <w:sz w:val="20"/>
                <w:szCs w:val="20"/>
              </w:rPr>
              <w:t>sc</w:t>
            </w:r>
          </w:p>
          <w:p w14:paraId="2F0FC4D8" w14:textId="77777777" w:rsidR="002B1508" w:rsidRPr="00B755C7" w:rsidRDefault="002B1508" w:rsidP="00E23BC1">
            <w:pPr>
              <w:jc w:val="both"/>
              <w:rPr>
                <w:color w:val="000000"/>
                <w:sz w:val="20"/>
                <w:szCs w:val="20"/>
              </w:rPr>
            </w:pPr>
            <w:r w:rsidRPr="00B755C7">
              <w:rPr>
                <w:color w:val="000000"/>
                <w:sz w:val="20"/>
                <w:szCs w:val="20"/>
              </w:rPr>
              <w:t>sod</w:t>
            </w:r>
          </w:p>
          <w:p w14:paraId="0AFF6186" w14:textId="77777777" w:rsidR="002B1508" w:rsidRPr="00B755C7" w:rsidRDefault="002B1508" w:rsidP="00E23BC1">
            <w:pPr>
              <w:jc w:val="both"/>
              <w:rPr>
                <w:color w:val="000000"/>
                <w:sz w:val="20"/>
                <w:szCs w:val="20"/>
              </w:rPr>
            </w:pPr>
            <w:r w:rsidRPr="00B755C7">
              <w:rPr>
                <w:color w:val="000000"/>
                <w:sz w:val="20"/>
                <w:szCs w:val="20"/>
              </w:rPr>
              <w:t>pot</w:t>
            </w:r>
          </w:p>
          <w:p w14:paraId="024CF700" w14:textId="77777777" w:rsidR="002B1508" w:rsidRPr="00B755C7" w:rsidRDefault="002B1508" w:rsidP="00E23BC1">
            <w:pPr>
              <w:jc w:val="both"/>
              <w:rPr>
                <w:color w:val="000000"/>
                <w:sz w:val="20"/>
                <w:szCs w:val="20"/>
              </w:rPr>
            </w:pPr>
            <w:r w:rsidRPr="00B755C7">
              <w:rPr>
                <w:color w:val="000000"/>
                <w:sz w:val="20"/>
                <w:szCs w:val="20"/>
              </w:rPr>
              <w:t>hemo</w:t>
            </w:r>
          </w:p>
          <w:p w14:paraId="5DAC59A5" w14:textId="77777777" w:rsidR="002B1508" w:rsidRPr="00B755C7" w:rsidRDefault="002B1508" w:rsidP="00E23BC1">
            <w:pPr>
              <w:jc w:val="both"/>
              <w:rPr>
                <w:color w:val="000000"/>
                <w:sz w:val="20"/>
                <w:szCs w:val="20"/>
              </w:rPr>
            </w:pPr>
            <w:r w:rsidRPr="00B755C7">
              <w:rPr>
                <w:color w:val="000000"/>
                <w:sz w:val="20"/>
                <w:szCs w:val="20"/>
              </w:rPr>
              <w:t>pcv</w:t>
            </w:r>
          </w:p>
          <w:p w14:paraId="37F7F3F3" w14:textId="77777777" w:rsidR="002B1508" w:rsidRPr="00B755C7" w:rsidRDefault="002B1508" w:rsidP="00E23BC1">
            <w:pPr>
              <w:jc w:val="both"/>
              <w:rPr>
                <w:color w:val="000000"/>
                <w:sz w:val="20"/>
                <w:szCs w:val="20"/>
              </w:rPr>
            </w:pPr>
            <w:r w:rsidRPr="00B755C7">
              <w:rPr>
                <w:color w:val="000000"/>
                <w:sz w:val="20"/>
                <w:szCs w:val="20"/>
              </w:rPr>
              <w:t>wc</w:t>
            </w:r>
          </w:p>
          <w:p w14:paraId="3E567610" w14:textId="77777777" w:rsidR="002B1508" w:rsidRPr="00B755C7" w:rsidRDefault="002B1508" w:rsidP="00E23BC1">
            <w:pPr>
              <w:jc w:val="both"/>
              <w:rPr>
                <w:color w:val="000000"/>
                <w:sz w:val="20"/>
                <w:szCs w:val="20"/>
              </w:rPr>
            </w:pPr>
            <w:r w:rsidRPr="00B755C7">
              <w:rPr>
                <w:color w:val="000000"/>
                <w:sz w:val="20"/>
                <w:szCs w:val="20"/>
              </w:rPr>
              <w:t>rc</w:t>
            </w:r>
          </w:p>
          <w:p w14:paraId="15FC13EA" w14:textId="77777777" w:rsidR="002B1508" w:rsidRPr="00B755C7" w:rsidRDefault="002B1508" w:rsidP="00E23BC1">
            <w:pPr>
              <w:jc w:val="both"/>
              <w:rPr>
                <w:color w:val="000000"/>
                <w:sz w:val="20"/>
                <w:szCs w:val="20"/>
              </w:rPr>
            </w:pPr>
            <w:r w:rsidRPr="00B755C7">
              <w:rPr>
                <w:color w:val="000000"/>
                <w:sz w:val="20"/>
                <w:szCs w:val="20"/>
              </w:rPr>
              <w:t>htn</w:t>
            </w:r>
          </w:p>
          <w:p w14:paraId="0294B228" w14:textId="77777777" w:rsidR="002B1508" w:rsidRPr="00B755C7" w:rsidRDefault="002B1508" w:rsidP="00E23BC1">
            <w:pPr>
              <w:jc w:val="both"/>
              <w:rPr>
                <w:color w:val="000000"/>
                <w:sz w:val="20"/>
                <w:szCs w:val="20"/>
              </w:rPr>
            </w:pPr>
            <w:r w:rsidRPr="00B755C7">
              <w:rPr>
                <w:color w:val="000000"/>
                <w:sz w:val="20"/>
                <w:szCs w:val="20"/>
              </w:rPr>
              <w:t>dm</w:t>
            </w:r>
          </w:p>
          <w:p w14:paraId="1D835A36" w14:textId="77777777" w:rsidR="002B1508" w:rsidRPr="00B755C7" w:rsidRDefault="002B1508" w:rsidP="00E23BC1">
            <w:pPr>
              <w:jc w:val="both"/>
              <w:rPr>
                <w:color w:val="000000"/>
                <w:sz w:val="20"/>
                <w:szCs w:val="20"/>
              </w:rPr>
            </w:pPr>
            <w:r w:rsidRPr="00B755C7">
              <w:rPr>
                <w:color w:val="000000"/>
                <w:sz w:val="20"/>
                <w:szCs w:val="20"/>
              </w:rPr>
              <w:t>cad</w:t>
            </w:r>
          </w:p>
          <w:p w14:paraId="53288D81" w14:textId="77777777" w:rsidR="002B1508" w:rsidRPr="00B755C7" w:rsidRDefault="002B1508" w:rsidP="00E23BC1">
            <w:pPr>
              <w:jc w:val="both"/>
              <w:rPr>
                <w:color w:val="000000"/>
                <w:sz w:val="20"/>
                <w:szCs w:val="20"/>
              </w:rPr>
            </w:pPr>
            <w:r w:rsidRPr="00B755C7">
              <w:rPr>
                <w:color w:val="000000"/>
                <w:sz w:val="20"/>
                <w:szCs w:val="20"/>
              </w:rPr>
              <w:t>appet</w:t>
            </w:r>
          </w:p>
          <w:p w14:paraId="55C96E12" w14:textId="77777777" w:rsidR="002B1508" w:rsidRPr="00B755C7" w:rsidRDefault="002B1508" w:rsidP="00E23BC1">
            <w:pPr>
              <w:jc w:val="both"/>
              <w:rPr>
                <w:color w:val="000000"/>
                <w:sz w:val="20"/>
                <w:szCs w:val="20"/>
              </w:rPr>
            </w:pPr>
            <w:r w:rsidRPr="00B755C7">
              <w:rPr>
                <w:color w:val="000000"/>
                <w:sz w:val="20"/>
                <w:szCs w:val="20"/>
              </w:rPr>
              <w:t>pe</w:t>
            </w:r>
          </w:p>
          <w:p w14:paraId="2B908B12" w14:textId="77777777" w:rsidR="002B1508" w:rsidRPr="00B755C7" w:rsidRDefault="002B1508" w:rsidP="00E23BC1">
            <w:pPr>
              <w:jc w:val="both"/>
              <w:rPr>
                <w:color w:val="000000"/>
                <w:sz w:val="20"/>
                <w:szCs w:val="20"/>
              </w:rPr>
            </w:pPr>
            <w:r w:rsidRPr="00B755C7">
              <w:rPr>
                <w:color w:val="000000"/>
                <w:sz w:val="20"/>
                <w:szCs w:val="20"/>
              </w:rPr>
              <w:t>ane</w:t>
            </w:r>
          </w:p>
          <w:p w14:paraId="633405E8" w14:textId="77777777" w:rsidR="002B1508" w:rsidRPr="00B755C7" w:rsidRDefault="002B1508" w:rsidP="00E23BC1">
            <w:pPr>
              <w:jc w:val="both"/>
              <w:rPr>
                <w:color w:val="000000"/>
                <w:sz w:val="20"/>
                <w:szCs w:val="20"/>
              </w:rPr>
            </w:pPr>
            <w:r w:rsidRPr="00B755C7">
              <w:rPr>
                <w:color w:val="000000"/>
                <w:sz w:val="20"/>
                <w:szCs w:val="20"/>
              </w:rPr>
              <w:t>class</w:t>
            </w:r>
          </w:p>
        </w:tc>
        <w:tc>
          <w:tcPr>
            <w:tcW w:w="0" w:type="auto"/>
          </w:tcPr>
          <w:p w14:paraId="5DD38359" w14:textId="77777777" w:rsidR="002B1508" w:rsidRPr="00B755C7" w:rsidRDefault="002B1508" w:rsidP="00E23BC1">
            <w:pPr>
              <w:jc w:val="both"/>
              <w:rPr>
                <w:color w:val="000000"/>
                <w:sz w:val="20"/>
                <w:szCs w:val="20"/>
              </w:rPr>
            </w:pPr>
            <w:r w:rsidRPr="00B755C7">
              <w:rPr>
                <w:color w:val="000000"/>
                <w:sz w:val="20"/>
                <w:szCs w:val="20"/>
              </w:rPr>
              <w:t>Age</w:t>
            </w:r>
          </w:p>
          <w:p w14:paraId="1662E705" w14:textId="77777777" w:rsidR="002B1508" w:rsidRPr="00B755C7" w:rsidRDefault="002B1508" w:rsidP="00E23BC1">
            <w:pPr>
              <w:jc w:val="both"/>
              <w:rPr>
                <w:color w:val="000000"/>
                <w:sz w:val="20"/>
                <w:szCs w:val="20"/>
              </w:rPr>
            </w:pPr>
            <w:r w:rsidRPr="00B755C7">
              <w:rPr>
                <w:color w:val="000000"/>
                <w:sz w:val="20"/>
                <w:szCs w:val="20"/>
              </w:rPr>
              <w:t>Blood pressure in mm/Hg</w:t>
            </w:r>
          </w:p>
          <w:p w14:paraId="6B455DB1" w14:textId="77777777" w:rsidR="002B1508" w:rsidRPr="00B755C7" w:rsidRDefault="002B1508" w:rsidP="00E23BC1">
            <w:pPr>
              <w:jc w:val="both"/>
              <w:rPr>
                <w:color w:val="000000"/>
                <w:sz w:val="20"/>
                <w:szCs w:val="20"/>
              </w:rPr>
            </w:pPr>
            <w:r w:rsidRPr="00B755C7">
              <w:rPr>
                <w:color w:val="000000"/>
                <w:sz w:val="20"/>
                <w:szCs w:val="20"/>
              </w:rPr>
              <w:t>Specific gravity</w:t>
            </w:r>
          </w:p>
          <w:p w14:paraId="5F2835F3" w14:textId="77777777" w:rsidR="002B1508" w:rsidRPr="00B755C7" w:rsidRDefault="002B1508" w:rsidP="00E23BC1">
            <w:pPr>
              <w:jc w:val="both"/>
              <w:rPr>
                <w:color w:val="000000"/>
                <w:sz w:val="20"/>
                <w:szCs w:val="20"/>
              </w:rPr>
            </w:pPr>
            <w:r w:rsidRPr="00B755C7">
              <w:rPr>
                <w:color w:val="000000"/>
                <w:sz w:val="20"/>
                <w:szCs w:val="20"/>
              </w:rPr>
              <w:t>Albumin</w:t>
            </w:r>
          </w:p>
          <w:p w14:paraId="24AAA5C9" w14:textId="77777777" w:rsidR="002B1508" w:rsidRPr="00B755C7" w:rsidRDefault="002B1508" w:rsidP="00E23BC1">
            <w:pPr>
              <w:jc w:val="both"/>
              <w:rPr>
                <w:color w:val="000000"/>
                <w:sz w:val="20"/>
                <w:szCs w:val="20"/>
              </w:rPr>
            </w:pPr>
            <w:r w:rsidRPr="00B755C7">
              <w:rPr>
                <w:color w:val="000000"/>
                <w:sz w:val="20"/>
                <w:szCs w:val="20"/>
              </w:rPr>
              <w:t>Sugar</w:t>
            </w:r>
          </w:p>
          <w:p w14:paraId="41A6E92F" w14:textId="77777777" w:rsidR="002B1508" w:rsidRPr="00B755C7" w:rsidRDefault="002B1508" w:rsidP="00E23BC1">
            <w:pPr>
              <w:jc w:val="both"/>
              <w:rPr>
                <w:color w:val="000000"/>
                <w:sz w:val="20"/>
                <w:szCs w:val="20"/>
              </w:rPr>
            </w:pPr>
            <w:r w:rsidRPr="00B755C7">
              <w:rPr>
                <w:color w:val="000000"/>
                <w:sz w:val="20"/>
                <w:szCs w:val="20"/>
              </w:rPr>
              <w:t>Red blood cells</w:t>
            </w:r>
          </w:p>
          <w:p w14:paraId="3B4C8FC2" w14:textId="77777777" w:rsidR="002B1508" w:rsidRPr="00B755C7" w:rsidRDefault="002B1508" w:rsidP="00E23BC1">
            <w:pPr>
              <w:jc w:val="both"/>
              <w:rPr>
                <w:color w:val="000000"/>
                <w:sz w:val="20"/>
                <w:szCs w:val="20"/>
              </w:rPr>
            </w:pPr>
            <w:r w:rsidRPr="00B755C7">
              <w:rPr>
                <w:color w:val="000000"/>
                <w:sz w:val="20"/>
                <w:szCs w:val="20"/>
              </w:rPr>
              <w:t>Pus cells</w:t>
            </w:r>
          </w:p>
          <w:p w14:paraId="0333DD99" w14:textId="77777777" w:rsidR="002B1508" w:rsidRPr="00B755C7" w:rsidRDefault="002B1508" w:rsidP="00E23BC1">
            <w:pPr>
              <w:jc w:val="both"/>
              <w:rPr>
                <w:color w:val="000000"/>
                <w:sz w:val="20"/>
                <w:szCs w:val="20"/>
              </w:rPr>
            </w:pPr>
            <w:r w:rsidRPr="00B755C7">
              <w:rPr>
                <w:color w:val="000000"/>
                <w:sz w:val="20"/>
                <w:szCs w:val="20"/>
              </w:rPr>
              <w:t>Pus cells clumps</w:t>
            </w:r>
          </w:p>
          <w:p w14:paraId="77C8DB12" w14:textId="77777777" w:rsidR="002B1508" w:rsidRPr="00B755C7" w:rsidRDefault="002B1508" w:rsidP="00E23BC1">
            <w:pPr>
              <w:jc w:val="both"/>
              <w:rPr>
                <w:color w:val="000000"/>
                <w:sz w:val="20"/>
                <w:szCs w:val="20"/>
              </w:rPr>
            </w:pPr>
            <w:r w:rsidRPr="00B755C7">
              <w:rPr>
                <w:color w:val="000000"/>
                <w:sz w:val="20"/>
                <w:szCs w:val="20"/>
              </w:rPr>
              <w:t>bacteria</w:t>
            </w:r>
          </w:p>
          <w:p w14:paraId="6F892CFC" w14:textId="77777777" w:rsidR="002B1508" w:rsidRPr="00B755C7" w:rsidRDefault="002B1508" w:rsidP="00E23BC1">
            <w:pPr>
              <w:jc w:val="both"/>
              <w:rPr>
                <w:color w:val="000000"/>
                <w:sz w:val="20"/>
                <w:szCs w:val="20"/>
              </w:rPr>
            </w:pPr>
            <w:r w:rsidRPr="00B755C7">
              <w:rPr>
                <w:color w:val="000000"/>
                <w:sz w:val="20"/>
                <w:szCs w:val="20"/>
              </w:rPr>
              <w:t>Blood glucose Random</w:t>
            </w:r>
          </w:p>
          <w:p w14:paraId="7C8FC298" w14:textId="77777777" w:rsidR="002B1508" w:rsidRPr="00B755C7" w:rsidRDefault="002B1508" w:rsidP="00E23BC1">
            <w:pPr>
              <w:jc w:val="both"/>
              <w:rPr>
                <w:color w:val="000000"/>
                <w:sz w:val="20"/>
                <w:szCs w:val="20"/>
              </w:rPr>
            </w:pPr>
            <w:r w:rsidRPr="00B755C7">
              <w:rPr>
                <w:color w:val="000000"/>
                <w:sz w:val="20"/>
                <w:szCs w:val="20"/>
              </w:rPr>
              <w:t>Blood urea</w:t>
            </w:r>
          </w:p>
          <w:p w14:paraId="32293595" w14:textId="77777777" w:rsidR="002B1508" w:rsidRPr="00B755C7" w:rsidRDefault="002B1508" w:rsidP="00E23BC1">
            <w:pPr>
              <w:jc w:val="both"/>
              <w:rPr>
                <w:color w:val="000000"/>
                <w:sz w:val="20"/>
                <w:szCs w:val="20"/>
              </w:rPr>
            </w:pPr>
            <w:r w:rsidRPr="00B755C7">
              <w:rPr>
                <w:color w:val="000000"/>
                <w:sz w:val="20"/>
                <w:szCs w:val="20"/>
              </w:rPr>
              <w:t>Serum creatinine</w:t>
            </w:r>
          </w:p>
          <w:p w14:paraId="71F97269" w14:textId="77777777" w:rsidR="002B1508" w:rsidRPr="00B755C7" w:rsidRDefault="002B1508" w:rsidP="00E23BC1">
            <w:pPr>
              <w:jc w:val="both"/>
              <w:rPr>
                <w:color w:val="000000"/>
                <w:sz w:val="20"/>
                <w:szCs w:val="20"/>
              </w:rPr>
            </w:pPr>
            <w:r w:rsidRPr="00B755C7">
              <w:rPr>
                <w:color w:val="000000"/>
                <w:sz w:val="20"/>
                <w:szCs w:val="20"/>
              </w:rPr>
              <w:t>Sodium</w:t>
            </w:r>
          </w:p>
          <w:p w14:paraId="09A72BD2" w14:textId="77777777" w:rsidR="002B1508" w:rsidRPr="00B755C7" w:rsidRDefault="002B1508" w:rsidP="00E23BC1">
            <w:pPr>
              <w:jc w:val="both"/>
              <w:rPr>
                <w:color w:val="000000"/>
                <w:sz w:val="20"/>
                <w:szCs w:val="20"/>
              </w:rPr>
            </w:pPr>
            <w:r w:rsidRPr="00B755C7">
              <w:rPr>
                <w:color w:val="000000"/>
                <w:sz w:val="20"/>
                <w:szCs w:val="20"/>
              </w:rPr>
              <w:t>Potassium</w:t>
            </w:r>
          </w:p>
          <w:p w14:paraId="6D48CC90" w14:textId="77777777" w:rsidR="002B1508" w:rsidRPr="00B755C7" w:rsidRDefault="002B1508" w:rsidP="00E23BC1">
            <w:pPr>
              <w:jc w:val="both"/>
              <w:rPr>
                <w:color w:val="000000"/>
                <w:sz w:val="20"/>
                <w:szCs w:val="20"/>
              </w:rPr>
            </w:pPr>
            <w:r w:rsidRPr="00B755C7">
              <w:rPr>
                <w:color w:val="000000"/>
                <w:sz w:val="20"/>
                <w:szCs w:val="20"/>
              </w:rPr>
              <w:t>Hemoglobin</w:t>
            </w:r>
          </w:p>
          <w:p w14:paraId="1CDC8FC6" w14:textId="77777777" w:rsidR="002B1508" w:rsidRPr="00B755C7" w:rsidRDefault="002B1508" w:rsidP="00E23BC1">
            <w:pPr>
              <w:jc w:val="both"/>
              <w:rPr>
                <w:color w:val="000000"/>
                <w:sz w:val="20"/>
                <w:szCs w:val="20"/>
              </w:rPr>
            </w:pPr>
            <w:r w:rsidRPr="00B755C7">
              <w:rPr>
                <w:color w:val="000000"/>
                <w:sz w:val="20"/>
                <w:szCs w:val="20"/>
              </w:rPr>
              <w:t>Packed cell volume</w:t>
            </w:r>
          </w:p>
          <w:p w14:paraId="5484624A" w14:textId="77777777" w:rsidR="002B1508" w:rsidRPr="00B755C7" w:rsidRDefault="002B1508" w:rsidP="00E23BC1">
            <w:pPr>
              <w:jc w:val="both"/>
              <w:rPr>
                <w:color w:val="000000"/>
                <w:sz w:val="20"/>
                <w:szCs w:val="20"/>
              </w:rPr>
            </w:pPr>
            <w:r w:rsidRPr="00B755C7">
              <w:rPr>
                <w:color w:val="000000"/>
                <w:sz w:val="20"/>
                <w:szCs w:val="20"/>
              </w:rPr>
              <w:t>White blood cell count</w:t>
            </w:r>
          </w:p>
          <w:p w14:paraId="75BB9608" w14:textId="77777777" w:rsidR="002B1508" w:rsidRPr="00B755C7" w:rsidRDefault="002B1508" w:rsidP="00E23BC1">
            <w:pPr>
              <w:jc w:val="both"/>
              <w:rPr>
                <w:color w:val="000000"/>
                <w:sz w:val="20"/>
                <w:szCs w:val="20"/>
              </w:rPr>
            </w:pPr>
            <w:r w:rsidRPr="00B755C7">
              <w:rPr>
                <w:color w:val="000000"/>
                <w:sz w:val="20"/>
                <w:szCs w:val="20"/>
              </w:rPr>
              <w:t>Red blood cell count</w:t>
            </w:r>
          </w:p>
          <w:p w14:paraId="3877B95A" w14:textId="77777777" w:rsidR="002B1508" w:rsidRPr="00B755C7" w:rsidRDefault="002B1508" w:rsidP="00E23BC1">
            <w:pPr>
              <w:jc w:val="both"/>
              <w:rPr>
                <w:color w:val="000000"/>
                <w:sz w:val="20"/>
                <w:szCs w:val="20"/>
              </w:rPr>
            </w:pPr>
            <w:r w:rsidRPr="00B755C7">
              <w:rPr>
                <w:color w:val="000000"/>
                <w:sz w:val="20"/>
                <w:szCs w:val="20"/>
              </w:rPr>
              <w:t>Hypertension</w:t>
            </w:r>
          </w:p>
          <w:p w14:paraId="640E82B1" w14:textId="77777777" w:rsidR="002B1508" w:rsidRPr="00B755C7" w:rsidRDefault="002B1508" w:rsidP="00E23BC1">
            <w:pPr>
              <w:jc w:val="both"/>
              <w:rPr>
                <w:color w:val="000000"/>
                <w:sz w:val="20"/>
                <w:szCs w:val="20"/>
              </w:rPr>
            </w:pPr>
            <w:r w:rsidRPr="00B755C7">
              <w:rPr>
                <w:color w:val="000000"/>
                <w:sz w:val="20"/>
                <w:szCs w:val="20"/>
              </w:rPr>
              <w:t>Diabetes mellitus</w:t>
            </w:r>
          </w:p>
          <w:p w14:paraId="1BB8A7B4" w14:textId="77777777" w:rsidR="002B1508" w:rsidRPr="00B755C7" w:rsidRDefault="002B1508" w:rsidP="00E23BC1">
            <w:pPr>
              <w:jc w:val="both"/>
              <w:rPr>
                <w:color w:val="000000"/>
                <w:sz w:val="20"/>
                <w:szCs w:val="20"/>
              </w:rPr>
            </w:pPr>
            <w:r w:rsidRPr="00B755C7">
              <w:rPr>
                <w:color w:val="000000"/>
                <w:sz w:val="20"/>
                <w:szCs w:val="20"/>
              </w:rPr>
              <w:t>Coronary artery disease</w:t>
            </w:r>
          </w:p>
          <w:p w14:paraId="16067158" w14:textId="77777777" w:rsidR="002B1508" w:rsidRPr="00B755C7" w:rsidRDefault="002B1508" w:rsidP="00E23BC1">
            <w:pPr>
              <w:jc w:val="both"/>
              <w:rPr>
                <w:color w:val="000000"/>
                <w:sz w:val="20"/>
                <w:szCs w:val="20"/>
              </w:rPr>
            </w:pPr>
            <w:r w:rsidRPr="00B755C7">
              <w:rPr>
                <w:color w:val="000000"/>
                <w:sz w:val="20"/>
                <w:szCs w:val="20"/>
              </w:rPr>
              <w:t>Appetite</w:t>
            </w:r>
          </w:p>
          <w:p w14:paraId="1037055A" w14:textId="77777777" w:rsidR="002B1508" w:rsidRPr="00B755C7" w:rsidRDefault="002B1508" w:rsidP="00E23BC1">
            <w:pPr>
              <w:jc w:val="both"/>
              <w:rPr>
                <w:color w:val="000000"/>
                <w:sz w:val="20"/>
                <w:szCs w:val="20"/>
              </w:rPr>
            </w:pPr>
            <w:r w:rsidRPr="00B755C7">
              <w:rPr>
                <w:color w:val="000000"/>
                <w:sz w:val="20"/>
                <w:szCs w:val="20"/>
              </w:rPr>
              <w:t>Pedal edema</w:t>
            </w:r>
          </w:p>
          <w:p w14:paraId="29D51301" w14:textId="77777777" w:rsidR="002B1508" w:rsidRPr="00B755C7" w:rsidRDefault="002B1508" w:rsidP="00E23BC1">
            <w:pPr>
              <w:jc w:val="both"/>
              <w:rPr>
                <w:color w:val="000000"/>
                <w:sz w:val="20"/>
                <w:szCs w:val="20"/>
              </w:rPr>
            </w:pPr>
            <w:r w:rsidRPr="00B755C7">
              <w:rPr>
                <w:color w:val="000000"/>
                <w:sz w:val="20"/>
                <w:szCs w:val="20"/>
              </w:rPr>
              <w:t>Anemia</w:t>
            </w:r>
          </w:p>
          <w:p w14:paraId="6E46E7E0" w14:textId="77777777" w:rsidR="002B1508" w:rsidRPr="00B755C7" w:rsidRDefault="002B1508" w:rsidP="00E23BC1">
            <w:pPr>
              <w:jc w:val="both"/>
              <w:rPr>
                <w:color w:val="000000"/>
                <w:sz w:val="20"/>
                <w:szCs w:val="20"/>
              </w:rPr>
            </w:pPr>
            <w:r w:rsidRPr="00B755C7">
              <w:rPr>
                <w:color w:val="000000"/>
                <w:sz w:val="20"/>
                <w:szCs w:val="20"/>
              </w:rPr>
              <w:t>Target class (ckd or notckd)</w:t>
            </w:r>
          </w:p>
        </w:tc>
        <w:tc>
          <w:tcPr>
            <w:tcW w:w="0" w:type="auto"/>
          </w:tcPr>
          <w:p w14:paraId="313A6666" w14:textId="77777777" w:rsidR="002B1508" w:rsidRPr="00B755C7" w:rsidRDefault="002B1508" w:rsidP="00E23BC1">
            <w:pPr>
              <w:jc w:val="both"/>
              <w:rPr>
                <w:color w:val="000000"/>
                <w:sz w:val="20"/>
                <w:szCs w:val="20"/>
              </w:rPr>
            </w:pPr>
            <w:r w:rsidRPr="00B755C7">
              <w:rPr>
                <w:color w:val="000000"/>
                <w:sz w:val="20"/>
                <w:szCs w:val="20"/>
              </w:rPr>
              <w:t>Numerical</w:t>
            </w:r>
          </w:p>
          <w:p w14:paraId="287731CB" w14:textId="77777777" w:rsidR="002B1508" w:rsidRPr="00B755C7" w:rsidRDefault="002B1508" w:rsidP="00E23BC1">
            <w:pPr>
              <w:jc w:val="both"/>
              <w:rPr>
                <w:color w:val="000000"/>
                <w:sz w:val="20"/>
                <w:szCs w:val="20"/>
              </w:rPr>
            </w:pPr>
            <w:r w:rsidRPr="00B755C7">
              <w:rPr>
                <w:color w:val="000000"/>
                <w:sz w:val="20"/>
                <w:szCs w:val="20"/>
              </w:rPr>
              <w:t>Numerical</w:t>
            </w:r>
          </w:p>
          <w:p w14:paraId="7FBE114F" w14:textId="77777777" w:rsidR="002B1508" w:rsidRPr="00B755C7" w:rsidRDefault="002B1508" w:rsidP="00E23BC1">
            <w:pPr>
              <w:jc w:val="both"/>
              <w:rPr>
                <w:color w:val="000000"/>
                <w:sz w:val="20"/>
                <w:szCs w:val="20"/>
              </w:rPr>
            </w:pPr>
            <w:r w:rsidRPr="00B755C7">
              <w:rPr>
                <w:color w:val="000000"/>
                <w:sz w:val="20"/>
                <w:szCs w:val="20"/>
              </w:rPr>
              <w:t>Numerical</w:t>
            </w:r>
          </w:p>
          <w:p w14:paraId="39AAF85D" w14:textId="77777777" w:rsidR="002B1508" w:rsidRPr="00B755C7" w:rsidRDefault="002B1508" w:rsidP="00E23BC1">
            <w:pPr>
              <w:jc w:val="both"/>
              <w:rPr>
                <w:color w:val="000000"/>
                <w:sz w:val="20"/>
                <w:szCs w:val="20"/>
              </w:rPr>
            </w:pPr>
            <w:r w:rsidRPr="00B755C7">
              <w:rPr>
                <w:color w:val="000000"/>
                <w:sz w:val="20"/>
                <w:szCs w:val="20"/>
              </w:rPr>
              <w:t>Nominal</w:t>
            </w:r>
          </w:p>
          <w:p w14:paraId="6F06DA94" w14:textId="77777777" w:rsidR="002B1508" w:rsidRPr="00B755C7" w:rsidRDefault="002B1508" w:rsidP="00E23BC1">
            <w:pPr>
              <w:jc w:val="both"/>
              <w:rPr>
                <w:color w:val="000000"/>
                <w:sz w:val="20"/>
                <w:szCs w:val="20"/>
              </w:rPr>
            </w:pPr>
            <w:r w:rsidRPr="00B755C7">
              <w:rPr>
                <w:color w:val="000000"/>
                <w:sz w:val="20"/>
                <w:szCs w:val="20"/>
              </w:rPr>
              <w:t>Nominal</w:t>
            </w:r>
          </w:p>
          <w:p w14:paraId="74FC54F3" w14:textId="77777777" w:rsidR="002B1508" w:rsidRPr="00B755C7" w:rsidRDefault="002B1508" w:rsidP="00E23BC1">
            <w:pPr>
              <w:jc w:val="both"/>
              <w:rPr>
                <w:color w:val="000000"/>
                <w:sz w:val="20"/>
                <w:szCs w:val="20"/>
              </w:rPr>
            </w:pPr>
            <w:r w:rsidRPr="00B755C7">
              <w:rPr>
                <w:color w:val="000000"/>
                <w:sz w:val="20"/>
                <w:szCs w:val="20"/>
              </w:rPr>
              <w:t>Nominal</w:t>
            </w:r>
          </w:p>
          <w:p w14:paraId="0F53F1C8" w14:textId="77777777" w:rsidR="002B1508" w:rsidRPr="00B755C7" w:rsidRDefault="002B1508" w:rsidP="00E23BC1">
            <w:pPr>
              <w:jc w:val="both"/>
              <w:rPr>
                <w:color w:val="000000"/>
                <w:sz w:val="20"/>
                <w:szCs w:val="20"/>
              </w:rPr>
            </w:pPr>
            <w:r w:rsidRPr="00B755C7">
              <w:rPr>
                <w:color w:val="000000"/>
                <w:sz w:val="20"/>
                <w:szCs w:val="20"/>
              </w:rPr>
              <w:t>Nominal</w:t>
            </w:r>
          </w:p>
          <w:p w14:paraId="226F30BE" w14:textId="77777777" w:rsidR="002B1508" w:rsidRPr="00B755C7" w:rsidRDefault="002B1508" w:rsidP="00E23BC1">
            <w:pPr>
              <w:jc w:val="both"/>
              <w:rPr>
                <w:color w:val="000000"/>
                <w:sz w:val="20"/>
                <w:szCs w:val="20"/>
              </w:rPr>
            </w:pPr>
            <w:r w:rsidRPr="00B755C7">
              <w:rPr>
                <w:color w:val="000000"/>
                <w:sz w:val="20"/>
                <w:szCs w:val="20"/>
              </w:rPr>
              <w:t>Nominal</w:t>
            </w:r>
          </w:p>
          <w:p w14:paraId="1EADAD83" w14:textId="77777777" w:rsidR="002B1508" w:rsidRPr="00B755C7" w:rsidRDefault="002B1508" w:rsidP="00E23BC1">
            <w:pPr>
              <w:jc w:val="both"/>
              <w:rPr>
                <w:color w:val="000000"/>
                <w:sz w:val="20"/>
                <w:szCs w:val="20"/>
              </w:rPr>
            </w:pPr>
            <w:r w:rsidRPr="00B755C7">
              <w:rPr>
                <w:color w:val="000000"/>
                <w:sz w:val="20"/>
                <w:szCs w:val="20"/>
              </w:rPr>
              <w:t>Numerical</w:t>
            </w:r>
          </w:p>
          <w:p w14:paraId="07E62ED2" w14:textId="77777777" w:rsidR="002B1508" w:rsidRPr="00B755C7" w:rsidRDefault="002B1508" w:rsidP="00E23BC1">
            <w:pPr>
              <w:jc w:val="both"/>
              <w:rPr>
                <w:color w:val="000000"/>
                <w:sz w:val="20"/>
                <w:szCs w:val="20"/>
              </w:rPr>
            </w:pPr>
            <w:r w:rsidRPr="00B755C7">
              <w:rPr>
                <w:color w:val="000000"/>
                <w:sz w:val="20"/>
                <w:szCs w:val="20"/>
              </w:rPr>
              <w:t>Numerical</w:t>
            </w:r>
          </w:p>
          <w:p w14:paraId="249ED28E" w14:textId="77777777" w:rsidR="002B1508" w:rsidRPr="00B755C7" w:rsidRDefault="002B1508" w:rsidP="00E23BC1">
            <w:pPr>
              <w:jc w:val="both"/>
              <w:rPr>
                <w:color w:val="000000"/>
                <w:sz w:val="20"/>
                <w:szCs w:val="20"/>
              </w:rPr>
            </w:pPr>
            <w:r w:rsidRPr="00B755C7">
              <w:rPr>
                <w:color w:val="000000"/>
                <w:sz w:val="20"/>
                <w:szCs w:val="20"/>
              </w:rPr>
              <w:t>Numerical</w:t>
            </w:r>
          </w:p>
          <w:p w14:paraId="7C006820" w14:textId="77777777" w:rsidR="002B1508" w:rsidRPr="00B755C7" w:rsidRDefault="002B1508" w:rsidP="00E23BC1">
            <w:pPr>
              <w:jc w:val="both"/>
              <w:rPr>
                <w:color w:val="000000"/>
                <w:sz w:val="20"/>
                <w:szCs w:val="20"/>
              </w:rPr>
            </w:pPr>
            <w:r w:rsidRPr="00B755C7">
              <w:rPr>
                <w:color w:val="000000"/>
                <w:sz w:val="20"/>
                <w:szCs w:val="20"/>
              </w:rPr>
              <w:t>Numerical</w:t>
            </w:r>
          </w:p>
          <w:p w14:paraId="36A78BF6" w14:textId="77777777" w:rsidR="002B1508" w:rsidRPr="00B755C7" w:rsidRDefault="002B1508" w:rsidP="00E23BC1">
            <w:pPr>
              <w:jc w:val="both"/>
              <w:rPr>
                <w:color w:val="000000"/>
                <w:sz w:val="20"/>
                <w:szCs w:val="20"/>
              </w:rPr>
            </w:pPr>
            <w:r w:rsidRPr="00B755C7">
              <w:rPr>
                <w:color w:val="000000"/>
                <w:sz w:val="20"/>
                <w:szCs w:val="20"/>
              </w:rPr>
              <w:t>Numerical</w:t>
            </w:r>
          </w:p>
          <w:p w14:paraId="54B12B6A" w14:textId="77777777" w:rsidR="002B1508" w:rsidRPr="00B755C7" w:rsidRDefault="002B1508" w:rsidP="00E23BC1">
            <w:pPr>
              <w:jc w:val="both"/>
              <w:rPr>
                <w:color w:val="000000"/>
                <w:sz w:val="20"/>
                <w:szCs w:val="20"/>
              </w:rPr>
            </w:pPr>
            <w:r w:rsidRPr="00B755C7">
              <w:rPr>
                <w:color w:val="000000"/>
                <w:sz w:val="20"/>
                <w:szCs w:val="20"/>
              </w:rPr>
              <w:t>Numerical</w:t>
            </w:r>
          </w:p>
          <w:p w14:paraId="2BDB738D" w14:textId="77777777" w:rsidR="002B1508" w:rsidRPr="00B755C7" w:rsidRDefault="002B1508" w:rsidP="00E23BC1">
            <w:pPr>
              <w:jc w:val="both"/>
              <w:rPr>
                <w:color w:val="000000"/>
                <w:sz w:val="20"/>
                <w:szCs w:val="20"/>
              </w:rPr>
            </w:pPr>
            <w:r w:rsidRPr="00B755C7">
              <w:rPr>
                <w:color w:val="000000"/>
                <w:sz w:val="20"/>
                <w:szCs w:val="20"/>
              </w:rPr>
              <w:t>Numerical</w:t>
            </w:r>
          </w:p>
          <w:p w14:paraId="1CECAD3C" w14:textId="77777777" w:rsidR="002B1508" w:rsidRPr="00B755C7" w:rsidRDefault="002B1508" w:rsidP="00E23BC1">
            <w:pPr>
              <w:jc w:val="both"/>
              <w:rPr>
                <w:color w:val="000000"/>
                <w:sz w:val="20"/>
                <w:szCs w:val="20"/>
              </w:rPr>
            </w:pPr>
            <w:r w:rsidRPr="00B755C7">
              <w:rPr>
                <w:color w:val="000000"/>
                <w:sz w:val="20"/>
                <w:szCs w:val="20"/>
              </w:rPr>
              <w:t>Numerical</w:t>
            </w:r>
          </w:p>
          <w:p w14:paraId="3EBE9570" w14:textId="77777777" w:rsidR="002B1508" w:rsidRPr="00B755C7" w:rsidRDefault="002B1508" w:rsidP="00E23BC1">
            <w:pPr>
              <w:jc w:val="both"/>
              <w:rPr>
                <w:color w:val="000000"/>
                <w:sz w:val="20"/>
                <w:szCs w:val="20"/>
              </w:rPr>
            </w:pPr>
            <w:r w:rsidRPr="00B755C7">
              <w:rPr>
                <w:color w:val="000000"/>
                <w:sz w:val="20"/>
                <w:szCs w:val="20"/>
              </w:rPr>
              <w:t>Numerical</w:t>
            </w:r>
          </w:p>
          <w:p w14:paraId="3077BDD5" w14:textId="77777777" w:rsidR="002B1508" w:rsidRPr="00B755C7" w:rsidRDefault="002B1508" w:rsidP="00E23BC1">
            <w:pPr>
              <w:jc w:val="both"/>
              <w:rPr>
                <w:color w:val="000000"/>
                <w:sz w:val="20"/>
                <w:szCs w:val="20"/>
              </w:rPr>
            </w:pPr>
            <w:r w:rsidRPr="00B755C7">
              <w:rPr>
                <w:color w:val="000000"/>
                <w:sz w:val="20"/>
                <w:szCs w:val="20"/>
              </w:rPr>
              <w:t>Numerical</w:t>
            </w:r>
          </w:p>
          <w:p w14:paraId="7CBA6D8A" w14:textId="77777777" w:rsidR="002B1508" w:rsidRPr="00B755C7" w:rsidRDefault="002B1508" w:rsidP="00E23BC1">
            <w:pPr>
              <w:jc w:val="both"/>
              <w:rPr>
                <w:color w:val="000000"/>
                <w:sz w:val="20"/>
                <w:szCs w:val="20"/>
              </w:rPr>
            </w:pPr>
            <w:r w:rsidRPr="00B755C7">
              <w:rPr>
                <w:color w:val="000000"/>
                <w:sz w:val="20"/>
                <w:szCs w:val="20"/>
              </w:rPr>
              <w:t>Nominal</w:t>
            </w:r>
          </w:p>
          <w:p w14:paraId="17094D2F" w14:textId="77777777" w:rsidR="002B1508" w:rsidRPr="00B755C7" w:rsidRDefault="002B1508" w:rsidP="00E23BC1">
            <w:pPr>
              <w:jc w:val="both"/>
              <w:rPr>
                <w:color w:val="000000"/>
                <w:sz w:val="20"/>
                <w:szCs w:val="20"/>
              </w:rPr>
            </w:pPr>
            <w:r w:rsidRPr="00B755C7">
              <w:rPr>
                <w:color w:val="000000"/>
                <w:sz w:val="20"/>
                <w:szCs w:val="20"/>
              </w:rPr>
              <w:t>Nominal</w:t>
            </w:r>
          </w:p>
          <w:p w14:paraId="5AE2B5E6" w14:textId="77777777" w:rsidR="002B1508" w:rsidRPr="00B755C7" w:rsidRDefault="002B1508" w:rsidP="00E23BC1">
            <w:pPr>
              <w:jc w:val="both"/>
              <w:rPr>
                <w:color w:val="000000"/>
                <w:sz w:val="20"/>
                <w:szCs w:val="20"/>
              </w:rPr>
            </w:pPr>
            <w:r w:rsidRPr="00B755C7">
              <w:rPr>
                <w:color w:val="000000"/>
                <w:sz w:val="20"/>
                <w:szCs w:val="20"/>
              </w:rPr>
              <w:t>Nominal</w:t>
            </w:r>
          </w:p>
          <w:p w14:paraId="466930BD" w14:textId="77777777" w:rsidR="002B1508" w:rsidRPr="00B755C7" w:rsidRDefault="002B1508" w:rsidP="00E23BC1">
            <w:pPr>
              <w:jc w:val="both"/>
              <w:rPr>
                <w:color w:val="000000"/>
                <w:sz w:val="20"/>
                <w:szCs w:val="20"/>
              </w:rPr>
            </w:pPr>
            <w:r w:rsidRPr="00B755C7">
              <w:rPr>
                <w:color w:val="000000"/>
                <w:sz w:val="20"/>
                <w:szCs w:val="20"/>
              </w:rPr>
              <w:t>Nominal</w:t>
            </w:r>
          </w:p>
          <w:p w14:paraId="4C7FA9FC" w14:textId="77777777" w:rsidR="002B1508" w:rsidRPr="00B755C7" w:rsidRDefault="002B1508" w:rsidP="00E23BC1">
            <w:pPr>
              <w:jc w:val="both"/>
              <w:rPr>
                <w:color w:val="000000"/>
                <w:sz w:val="20"/>
                <w:szCs w:val="20"/>
              </w:rPr>
            </w:pPr>
            <w:r w:rsidRPr="00B755C7">
              <w:rPr>
                <w:color w:val="000000"/>
                <w:sz w:val="20"/>
                <w:szCs w:val="20"/>
              </w:rPr>
              <w:t>Nominal</w:t>
            </w:r>
          </w:p>
          <w:p w14:paraId="58A914E4" w14:textId="77777777" w:rsidR="002B1508" w:rsidRPr="00B755C7" w:rsidRDefault="002B1508" w:rsidP="00E23BC1">
            <w:pPr>
              <w:jc w:val="both"/>
              <w:rPr>
                <w:color w:val="000000"/>
                <w:sz w:val="20"/>
                <w:szCs w:val="20"/>
              </w:rPr>
            </w:pPr>
            <w:r w:rsidRPr="00B755C7">
              <w:rPr>
                <w:color w:val="000000"/>
                <w:sz w:val="20"/>
                <w:szCs w:val="20"/>
              </w:rPr>
              <w:t>Nominal</w:t>
            </w:r>
          </w:p>
          <w:p w14:paraId="699361B1" w14:textId="77777777" w:rsidR="002B1508" w:rsidRPr="00B755C7" w:rsidRDefault="002B1508" w:rsidP="00E23BC1">
            <w:pPr>
              <w:jc w:val="both"/>
              <w:rPr>
                <w:color w:val="000000"/>
                <w:sz w:val="20"/>
                <w:szCs w:val="20"/>
              </w:rPr>
            </w:pPr>
            <w:r w:rsidRPr="00B755C7">
              <w:rPr>
                <w:color w:val="000000"/>
                <w:sz w:val="20"/>
                <w:szCs w:val="20"/>
              </w:rPr>
              <w:t>Nominal</w:t>
            </w:r>
          </w:p>
        </w:tc>
        <w:tc>
          <w:tcPr>
            <w:tcW w:w="0" w:type="auto"/>
          </w:tcPr>
          <w:p w14:paraId="5617AE99" w14:textId="77777777" w:rsidR="002B1508" w:rsidRPr="00B755C7" w:rsidRDefault="002B1508" w:rsidP="00E23BC1">
            <w:pPr>
              <w:jc w:val="both"/>
              <w:rPr>
                <w:color w:val="000000"/>
                <w:sz w:val="20"/>
                <w:szCs w:val="20"/>
              </w:rPr>
            </w:pPr>
            <w:r w:rsidRPr="00B755C7">
              <w:rPr>
                <w:color w:val="000000"/>
                <w:sz w:val="20"/>
                <w:szCs w:val="20"/>
              </w:rPr>
              <w:t>Year</w:t>
            </w:r>
          </w:p>
          <w:p w14:paraId="6592019D" w14:textId="77777777" w:rsidR="002B1508" w:rsidRPr="00B755C7" w:rsidRDefault="002B1508" w:rsidP="00E23BC1">
            <w:pPr>
              <w:jc w:val="both"/>
              <w:rPr>
                <w:color w:val="000000"/>
                <w:sz w:val="20"/>
                <w:szCs w:val="20"/>
              </w:rPr>
            </w:pPr>
            <w:r w:rsidRPr="00B755C7">
              <w:rPr>
                <w:color w:val="000000"/>
                <w:sz w:val="20"/>
                <w:szCs w:val="20"/>
              </w:rPr>
              <w:t>mm/Hg</w:t>
            </w:r>
          </w:p>
          <w:p w14:paraId="2D54E2AA" w14:textId="77777777" w:rsidR="002B1508" w:rsidRPr="00B755C7" w:rsidRDefault="002B1508" w:rsidP="00E23BC1">
            <w:pPr>
              <w:jc w:val="both"/>
              <w:rPr>
                <w:color w:val="000000"/>
                <w:sz w:val="20"/>
                <w:szCs w:val="20"/>
              </w:rPr>
            </w:pPr>
          </w:p>
          <w:p w14:paraId="2C886C8D" w14:textId="77777777" w:rsidR="002B1508" w:rsidRPr="00B755C7" w:rsidRDefault="002B1508" w:rsidP="00E23BC1">
            <w:pPr>
              <w:jc w:val="both"/>
              <w:rPr>
                <w:color w:val="000000"/>
                <w:sz w:val="20"/>
                <w:szCs w:val="20"/>
              </w:rPr>
            </w:pPr>
          </w:p>
          <w:p w14:paraId="08B91A11" w14:textId="77777777" w:rsidR="002B1508" w:rsidRPr="00B755C7" w:rsidRDefault="002B1508" w:rsidP="00E23BC1">
            <w:pPr>
              <w:jc w:val="both"/>
              <w:rPr>
                <w:color w:val="000000"/>
                <w:sz w:val="20"/>
                <w:szCs w:val="20"/>
              </w:rPr>
            </w:pPr>
          </w:p>
          <w:p w14:paraId="4029C489" w14:textId="77777777" w:rsidR="002B1508" w:rsidRPr="00B755C7" w:rsidRDefault="002B1508" w:rsidP="00E23BC1">
            <w:pPr>
              <w:jc w:val="both"/>
              <w:rPr>
                <w:color w:val="000000"/>
                <w:sz w:val="20"/>
                <w:szCs w:val="20"/>
              </w:rPr>
            </w:pPr>
          </w:p>
          <w:p w14:paraId="1D6584C1" w14:textId="77777777" w:rsidR="002B1508" w:rsidRPr="00B755C7" w:rsidRDefault="002B1508" w:rsidP="00E23BC1">
            <w:pPr>
              <w:jc w:val="both"/>
              <w:rPr>
                <w:color w:val="000000"/>
                <w:sz w:val="20"/>
                <w:szCs w:val="20"/>
              </w:rPr>
            </w:pPr>
          </w:p>
          <w:p w14:paraId="5AA29071" w14:textId="77777777" w:rsidR="002B1508" w:rsidRPr="00B755C7" w:rsidRDefault="002B1508" w:rsidP="00E23BC1">
            <w:pPr>
              <w:jc w:val="both"/>
              <w:rPr>
                <w:color w:val="000000"/>
                <w:sz w:val="20"/>
                <w:szCs w:val="20"/>
              </w:rPr>
            </w:pPr>
          </w:p>
          <w:p w14:paraId="298C1EF6" w14:textId="77777777" w:rsidR="002B1508" w:rsidRPr="00B755C7" w:rsidRDefault="002B1508" w:rsidP="00E23BC1">
            <w:pPr>
              <w:jc w:val="both"/>
              <w:rPr>
                <w:color w:val="000000"/>
                <w:sz w:val="20"/>
                <w:szCs w:val="20"/>
              </w:rPr>
            </w:pPr>
          </w:p>
          <w:p w14:paraId="7F8C8A05" w14:textId="77777777" w:rsidR="002B1508" w:rsidRPr="00B755C7" w:rsidRDefault="002B1508" w:rsidP="00E23BC1">
            <w:pPr>
              <w:jc w:val="both"/>
              <w:rPr>
                <w:color w:val="000000"/>
                <w:sz w:val="20"/>
                <w:szCs w:val="20"/>
              </w:rPr>
            </w:pPr>
            <w:r w:rsidRPr="00B755C7">
              <w:rPr>
                <w:color w:val="000000"/>
                <w:sz w:val="20"/>
                <w:szCs w:val="20"/>
              </w:rPr>
              <w:t>mgs/dl</w:t>
            </w:r>
          </w:p>
          <w:p w14:paraId="4D97ED08" w14:textId="77777777" w:rsidR="002B1508" w:rsidRPr="00B755C7" w:rsidRDefault="002B1508" w:rsidP="00E23BC1">
            <w:pPr>
              <w:jc w:val="both"/>
              <w:rPr>
                <w:color w:val="000000"/>
                <w:sz w:val="20"/>
                <w:szCs w:val="20"/>
              </w:rPr>
            </w:pPr>
            <w:r w:rsidRPr="00B755C7">
              <w:rPr>
                <w:color w:val="000000"/>
                <w:sz w:val="20"/>
                <w:szCs w:val="20"/>
              </w:rPr>
              <w:t>mgs/dl</w:t>
            </w:r>
          </w:p>
          <w:p w14:paraId="586D38A0" w14:textId="77777777" w:rsidR="002B1508" w:rsidRPr="00B755C7" w:rsidRDefault="002B1508" w:rsidP="00E23BC1">
            <w:pPr>
              <w:jc w:val="both"/>
              <w:rPr>
                <w:color w:val="000000"/>
                <w:sz w:val="20"/>
                <w:szCs w:val="20"/>
              </w:rPr>
            </w:pPr>
            <w:r w:rsidRPr="00B755C7">
              <w:rPr>
                <w:color w:val="000000"/>
                <w:sz w:val="20"/>
                <w:szCs w:val="20"/>
              </w:rPr>
              <w:t>mgs/dl</w:t>
            </w:r>
          </w:p>
          <w:p w14:paraId="71224177" w14:textId="77777777" w:rsidR="002B1508" w:rsidRPr="00B755C7" w:rsidRDefault="002B1508" w:rsidP="00E23BC1">
            <w:pPr>
              <w:jc w:val="both"/>
              <w:rPr>
                <w:color w:val="000000"/>
                <w:sz w:val="20"/>
                <w:szCs w:val="20"/>
              </w:rPr>
            </w:pPr>
            <w:r w:rsidRPr="00B755C7">
              <w:rPr>
                <w:color w:val="000000"/>
                <w:sz w:val="20"/>
                <w:szCs w:val="20"/>
              </w:rPr>
              <w:t>mEq/L</w:t>
            </w:r>
          </w:p>
          <w:p w14:paraId="4A366F49" w14:textId="77777777" w:rsidR="002B1508" w:rsidRPr="00B755C7" w:rsidRDefault="002B1508" w:rsidP="00E23BC1">
            <w:pPr>
              <w:jc w:val="both"/>
              <w:rPr>
                <w:color w:val="000000"/>
                <w:sz w:val="20"/>
                <w:szCs w:val="20"/>
              </w:rPr>
            </w:pPr>
            <w:r w:rsidRPr="00B755C7">
              <w:rPr>
                <w:color w:val="000000"/>
                <w:sz w:val="20"/>
                <w:szCs w:val="20"/>
              </w:rPr>
              <w:t>mEq/L</w:t>
            </w:r>
          </w:p>
          <w:p w14:paraId="25582381" w14:textId="77777777" w:rsidR="002B1508" w:rsidRPr="00B755C7" w:rsidRDefault="002B1508" w:rsidP="00E23BC1">
            <w:pPr>
              <w:jc w:val="both"/>
              <w:rPr>
                <w:color w:val="000000"/>
                <w:sz w:val="20"/>
                <w:szCs w:val="20"/>
              </w:rPr>
            </w:pPr>
            <w:r w:rsidRPr="00B755C7">
              <w:rPr>
                <w:color w:val="000000"/>
                <w:sz w:val="20"/>
                <w:szCs w:val="20"/>
              </w:rPr>
              <w:t>gms</w:t>
            </w:r>
          </w:p>
          <w:p w14:paraId="4156D97D" w14:textId="77777777" w:rsidR="002B1508" w:rsidRPr="00B755C7" w:rsidRDefault="002B1508" w:rsidP="00E23BC1">
            <w:pPr>
              <w:jc w:val="both"/>
              <w:rPr>
                <w:color w:val="000000"/>
                <w:sz w:val="20"/>
                <w:szCs w:val="20"/>
              </w:rPr>
            </w:pPr>
          </w:p>
          <w:p w14:paraId="3BE27125" w14:textId="77777777" w:rsidR="002B1508" w:rsidRPr="00B755C7" w:rsidRDefault="002B1508" w:rsidP="00E23BC1">
            <w:pPr>
              <w:jc w:val="both"/>
              <w:rPr>
                <w:color w:val="000000"/>
                <w:sz w:val="20"/>
                <w:szCs w:val="20"/>
              </w:rPr>
            </w:pPr>
            <w:r w:rsidRPr="00B755C7">
              <w:rPr>
                <w:color w:val="000000"/>
                <w:sz w:val="20"/>
                <w:szCs w:val="20"/>
              </w:rPr>
              <w:t>cells/cmm</w:t>
            </w:r>
          </w:p>
          <w:p w14:paraId="791B5F05" w14:textId="77777777" w:rsidR="002B1508" w:rsidRPr="00B755C7" w:rsidRDefault="002B1508" w:rsidP="00E23BC1">
            <w:pPr>
              <w:jc w:val="both"/>
              <w:rPr>
                <w:color w:val="000000"/>
                <w:sz w:val="20"/>
                <w:szCs w:val="20"/>
              </w:rPr>
            </w:pPr>
            <w:r w:rsidRPr="00B755C7">
              <w:rPr>
                <w:color w:val="000000"/>
                <w:sz w:val="20"/>
                <w:szCs w:val="20"/>
              </w:rPr>
              <w:t>millions/cmm</w:t>
            </w:r>
          </w:p>
          <w:p w14:paraId="2A194711" w14:textId="77777777" w:rsidR="002B1508" w:rsidRPr="00B755C7" w:rsidRDefault="002B1508" w:rsidP="00E23BC1">
            <w:pPr>
              <w:jc w:val="both"/>
              <w:rPr>
                <w:color w:val="000000"/>
                <w:sz w:val="20"/>
                <w:szCs w:val="20"/>
              </w:rPr>
            </w:pPr>
          </w:p>
          <w:p w14:paraId="26C82195" w14:textId="77777777" w:rsidR="002B1508" w:rsidRPr="00B755C7" w:rsidRDefault="002B1508" w:rsidP="00E23BC1">
            <w:pPr>
              <w:jc w:val="both"/>
              <w:rPr>
                <w:color w:val="000000"/>
                <w:sz w:val="20"/>
                <w:szCs w:val="20"/>
              </w:rPr>
            </w:pPr>
          </w:p>
          <w:p w14:paraId="66BD12C4" w14:textId="77777777" w:rsidR="002B1508" w:rsidRPr="00B755C7" w:rsidRDefault="002B1508" w:rsidP="00E23BC1">
            <w:pPr>
              <w:jc w:val="both"/>
              <w:rPr>
                <w:color w:val="000000"/>
                <w:sz w:val="20"/>
                <w:szCs w:val="20"/>
              </w:rPr>
            </w:pPr>
          </w:p>
          <w:p w14:paraId="67FDC340" w14:textId="77777777" w:rsidR="002B1508" w:rsidRDefault="002B1508" w:rsidP="00E23BC1">
            <w:pPr>
              <w:jc w:val="both"/>
              <w:rPr>
                <w:color w:val="000000"/>
                <w:sz w:val="20"/>
                <w:szCs w:val="20"/>
              </w:rPr>
            </w:pPr>
          </w:p>
          <w:p w14:paraId="7E85C789" w14:textId="77777777" w:rsidR="0017439F" w:rsidRPr="00B755C7" w:rsidRDefault="0017439F" w:rsidP="00E23BC1">
            <w:pPr>
              <w:jc w:val="both"/>
              <w:rPr>
                <w:color w:val="000000"/>
                <w:sz w:val="20"/>
                <w:szCs w:val="20"/>
              </w:rPr>
            </w:pPr>
          </w:p>
        </w:tc>
      </w:tr>
    </w:tbl>
    <w:p w14:paraId="474E7CB2" w14:textId="77777777" w:rsidR="0017439F" w:rsidRDefault="0017439F" w:rsidP="00A72080">
      <w:pPr>
        <w:ind w:left="147"/>
        <w:rPr>
          <w:bCs/>
          <w:spacing w:val="-1"/>
        </w:rPr>
      </w:pPr>
    </w:p>
    <w:p w14:paraId="3EEF5F17" w14:textId="0D386384" w:rsidR="00D13B8C" w:rsidRPr="00A72080" w:rsidRDefault="00DA4DCB" w:rsidP="00A72080">
      <w:pPr>
        <w:ind w:left="147"/>
        <w:rPr>
          <w:bCs/>
          <w:spacing w:val="-1"/>
        </w:rPr>
      </w:pPr>
      <w:proofErr w:type="gramStart"/>
      <w:r w:rsidRPr="00A72080">
        <w:rPr>
          <w:bCs/>
          <w:spacing w:val="-1"/>
        </w:rPr>
        <w:t xml:space="preserve">3.2  </w:t>
      </w:r>
      <w:r w:rsidR="000875FE" w:rsidRPr="00A72080">
        <w:rPr>
          <w:bCs/>
          <w:spacing w:val="-1"/>
        </w:rPr>
        <w:t>Prapemrosesan</w:t>
      </w:r>
      <w:proofErr w:type="gramEnd"/>
      <w:r w:rsidR="000875FE" w:rsidRPr="00A72080">
        <w:rPr>
          <w:bCs/>
          <w:spacing w:val="-1"/>
        </w:rPr>
        <w:t xml:space="preserve"> Data</w:t>
      </w:r>
    </w:p>
    <w:p w14:paraId="0115796A" w14:textId="7BBD45C6" w:rsidR="00D47EEB" w:rsidRDefault="00D47EEB" w:rsidP="00A72080">
      <w:pPr>
        <w:ind w:left="149" w:right="107" w:firstLine="427"/>
        <w:jc w:val="both"/>
      </w:pPr>
      <w:r>
        <w:tab/>
        <w:t>Prap</w:t>
      </w:r>
      <w:r w:rsidR="00A72080">
        <w:t>em</w:t>
      </w:r>
      <w:r>
        <w:t>roses</w:t>
      </w:r>
      <w:r w:rsidR="00A72080">
        <w:t>an</w:t>
      </w:r>
      <w:r>
        <w:t xml:space="preserve"> data adalah </w:t>
      </w:r>
      <w:r w:rsidR="00A72080">
        <w:t>langkah</w:t>
      </w:r>
      <w:r>
        <w:t>penting untuk membuat data yang dapat dibaca dengan baik oleh model guna mendapatkan akurasi maksimal pada fase pelatihan. Manfaat dari penerapan prap</w:t>
      </w:r>
      <w:r w:rsidR="002B63BD">
        <w:t>em</w:t>
      </w:r>
      <w:r>
        <w:t>roses</w:t>
      </w:r>
      <w:r w:rsidR="002B63BD">
        <w:t>an</w:t>
      </w:r>
      <w:r>
        <w:t xml:space="preserve"> data adalah untuk mencapai struktur </w:t>
      </w:r>
      <w:r w:rsidRPr="002B63BD">
        <w:rPr>
          <w:i/>
          <w:iCs/>
        </w:rPr>
        <w:t>dataset</w:t>
      </w:r>
      <w:r>
        <w:t xml:space="preserve"> yang lebih seimbang. Model yang diusulkan, yaitu model LSTM </w:t>
      </w:r>
      <w:r w:rsidR="002B63BD">
        <w:t>dengan</w:t>
      </w:r>
      <w:r>
        <w:t xml:space="preserve"> diopti</w:t>
      </w:r>
      <w:r w:rsidR="002B63BD">
        <w:t xml:space="preserve">masi </w:t>
      </w:r>
      <w:r>
        <w:t xml:space="preserve">Algoritma Genetika (GA), digunakan untuk pelatihan pada </w:t>
      </w:r>
      <w:r w:rsidRPr="002B63BD">
        <w:rPr>
          <w:i/>
          <w:iCs/>
        </w:rPr>
        <w:t>dataset</w:t>
      </w:r>
      <w:r>
        <w:t xml:space="preserve">, diharapkan dapat mengenali karakteristik dan memberikan performa optimal dalam </w:t>
      </w:r>
      <w:r w:rsidR="002B63BD">
        <w:t xml:space="preserve">melakukan </w:t>
      </w:r>
      <w:r>
        <w:t xml:space="preserve">prediksi. Beberapa tahap akan </w:t>
      </w:r>
      <w:r>
        <w:lastRenderedPageBreak/>
        <w:t xml:space="preserve">diterapkan, seperti </w:t>
      </w:r>
      <w:r w:rsidR="002B63BD">
        <w:t>pengamatan</w:t>
      </w:r>
      <w:r>
        <w:t xml:space="preserve"> dataset, </w:t>
      </w:r>
      <w:r w:rsidR="002B63BD">
        <w:t xml:space="preserve">penanganan </w:t>
      </w:r>
      <w:r w:rsidR="002B63BD">
        <w:rPr>
          <w:i/>
          <w:iCs/>
        </w:rPr>
        <w:t>missing values</w:t>
      </w:r>
      <w:r>
        <w:t>, transformasi data, normalisasi data, pemisahan dataset, dan melakukan pemilihan fitur.</w:t>
      </w:r>
    </w:p>
    <w:p w14:paraId="2B03D854" w14:textId="1C1D4259" w:rsidR="00D47EEB" w:rsidRDefault="00D47EEB" w:rsidP="00A72080">
      <w:pPr>
        <w:ind w:left="149" w:right="107" w:firstLine="427"/>
        <w:jc w:val="both"/>
      </w:pPr>
      <w:r>
        <w:t xml:space="preserve">Setelah beberapa </w:t>
      </w:r>
      <w:r w:rsidR="005226CC">
        <w:t xml:space="preserve">observasi </w:t>
      </w:r>
      <w:r>
        <w:t>pada dataset, terungkap bahwa beberapa sel mengandung banyak</w:t>
      </w:r>
      <w:r w:rsidR="00515CB0">
        <w:t xml:space="preserve"> </w:t>
      </w:r>
      <w:r w:rsidR="00515CB0">
        <w:rPr>
          <w:i/>
          <w:iCs/>
        </w:rPr>
        <w:t>missing values</w:t>
      </w:r>
      <w:r w:rsidR="00515CB0">
        <w:t xml:space="preserve"> atau</w:t>
      </w:r>
      <w:r>
        <w:t xml:space="preserve"> nilai yang hilang. Kasus ini harus ditangani dengan tepat. Ukuran </w:t>
      </w:r>
      <w:r w:rsidRPr="005226CC">
        <w:rPr>
          <w:i/>
          <w:iCs/>
        </w:rPr>
        <w:t>dataset</w:t>
      </w:r>
      <w:r w:rsidR="005226CC">
        <w:t xml:space="preserve"> </w:t>
      </w:r>
      <w:r>
        <w:t>cukup kecil</w:t>
      </w:r>
      <w:r w:rsidR="005226CC">
        <w:t>,</w:t>
      </w:r>
      <w:r>
        <w:t xml:space="preserve"> </w:t>
      </w:r>
      <w:r w:rsidR="005226CC">
        <w:t xml:space="preserve">sehingga mengabaikan </w:t>
      </w:r>
      <w:r>
        <w:t xml:space="preserve">atau </w:t>
      </w:r>
      <w:r w:rsidR="005226CC">
        <w:t xml:space="preserve">menghapus </w:t>
      </w:r>
      <w:r>
        <w:t>nilai-nilai tersebut bukan</w:t>
      </w:r>
      <w:r w:rsidR="00401C5F">
        <w:t>lah</w:t>
      </w:r>
      <w:r>
        <w:t xml:space="preserve"> pendekatan yang </w:t>
      </w:r>
      <w:r w:rsidR="00401C5F">
        <w:t>tepat</w:t>
      </w:r>
      <w:r>
        <w:t>. Oleh karena itu, mod</w:t>
      </w:r>
      <w:r w:rsidR="00401C5F">
        <w:t>us</w:t>
      </w:r>
      <w:r>
        <w:t xml:space="preserve"> digunakan untuk mengisi nilai yang hilang pada kolom kategorikal. Sementara itu, untuk kolom numerik, nilai yang hilang diisi dengan nilai rata-rata dari setiap kolom.</w:t>
      </w:r>
    </w:p>
    <w:p w14:paraId="2A44D2AC" w14:textId="75D0DBC4" w:rsidR="009D454E" w:rsidRDefault="00D47EEB" w:rsidP="00A72080">
      <w:pPr>
        <w:ind w:left="149" w:right="107" w:firstLine="427"/>
        <w:jc w:val="both"/>
      </w:pPr>
      <w:r>
        <w:t>Langkah selanjutnya adalah melakukan transformasi data untuk kolom kategorikal. Transformasi data adalah metode untuk mengonversi, atau mengubah data agar lebih sesuai untuk analisis dan pelatihan model. Menggunakan “LabelEncoder” dari sklearn secara otomatis mengkode</w:t>
      </w:r>
      <w:r w:rsidR="00960A3D">
        <w:t>kan</w:t>
      </w:r>
      <w:r>
        <w:t xml:space="preserve"> string di setiap kolom kategorikal menjadi </w:t>
      </w:r>
      <w:r w:rsidR="00DB4472">
        <w:t>bilangan bulat</w:t>
      </w:r>
      <w:r>
        <w:t xml:space="preserve"> yang dimulai dari 0. Misalnya, kolom “rbc” dengan nilai “normal” dan “abnormal” akan di</w:t>
      </w:r>
      <w:r w:rsidR="00960A3D">
        <w:t>kodekan</w:t>
      </w:r>
      <w:r>
        <w:t xml:space="preserve"> </w:t>
      </w:r>
      <w:r w:rsidR="00DB4472">
        <w:t xml:space="preserve">masing-masing </w:t>
      </w:r>
      <w:r>
        <w:t xml:space="preserve">menjadi 1 dan 0. Normalisasi data dilakukan untuk menangani </w:t>
      </w:r>
      <w:r w:rsidRPr="00960A3D">
        <w:rPr>
          <w:i/>
          <w:iCs/>
        </w:rPr>
        <w:t>outlier</w:t>
      </w:r>
      <w:r>
        <w:t xml:space="preserve"> pada kolom numerik, yang dapat mengganggu proses pelatihan model dan mempengaruhi estimasi ukuran statistik secara negatif [18]. Jadi, “RobustScaler” dari sklearn digunakan untuk menghapus median dan menskalakan data sesuai dengan rentang kuartilnya antara kuartil pertama dan kuartil ketiga. Rumus “RobustScaler” ditunjukkan dalam (1) dengan X: data asli; Q3(x): kuartil ke-3; Q1(x): kuartil ke-1.</w:t>
      </w:r>
    </w:p>
    <w:p w14:paraId="505BF5D7" w14:textId="77777777" w:rsidR="00AA5B41" w:rsidRPr="00B755C7" w:rsidRDefault="00AA5B41" w:rsidP="00AA5B41">
      <w:pPr>
        <w:pBdr>
          <w:top w:val="nil"/>
          <w:left w:val="nil"/>
          <w:bottom w:val="nil"/>
          <w:right w:val="nil"/>
          <w:between w:val="nil"/>
        </w:pBdr>
        <w:tabs>
          <w:tab w:val="center" w:pos="2520"/>
          <w:tab w:val="right" w:pos="5040"/>
        </w:tabs>
        <w:jc w:val="right"/>
        <w:rPr>
          <w:color w:val="000000"/>
          <w:sz w:val="22"/>
          <w:szCs w:val="22"/>
        </w:rPr>
      </w:pPr>
      <m:oMath>
        <m:r>
          <w:rPr>
            <w:rFonts w:ascii="Cambria Math" w:hAnsi="Cambria Math"/>
            <w:color w:val="000000"/>
            <w:sz w:val="22"/>
            <w:szCs w:val="22"/>
          </w:rPr>
          <m:t xml:space="preserve">X = </m:t>
        </m:r>
        <m:f>
          <m:fPr>
            <m:ctrlPr>
              <w:rPr>
                <w:rFonts w:ascii="Cambria Math" w:hAnsi="Cambria Math"/>
                <w:i/>
                <w:color w:val="000000"/>
                <w:sz w:val="22"/>
                <w:szCs w:val="22"/>
              </w:rPr>
            </m:ctrlPr>
          </m:fPr>
          <m:num>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i</m:t>
                </m:r>
              </m:sub>
            </m:sSub>
            <m:r>
              <w:rPr>
                <w:rFonts w:ascii="Cambria Math" w:hAnsi="Cambria Math"/>
                <w:color w:val="000000"/>
                <w:sz w:val="22"/>
                <w:szCs w:val="22"/>
              </w:rPr>
              <m:t xml:space="preserve">- </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median</m:t>
                </m:r>
              </m:sub>
            </m:sSub>
          </m:num>
          <m:den>
            <m:sSub>
              <m:sSubPr>
                <m:ctrlPr>
                  <w:rPr>
                    <w:rFonts w:ascii="Cambria Math" w:hAnsi="Cambria Math"/>
                    <w:i/>
                    <w:color w:val="000000"/>
                    <w:sz w:val="22"/>
                    <w:szCs w:val="22"/>
                  </w:rPr>
                </m:ctrlPr>
              </m:sSubPr>
              <m:e>
                <m:r>
                  <w:rPr>
                    <w:rFonts w:ascii="Cambria Math" w:hAnsi="Cambria Math"/>
                    <w:color w:val="000000"/>
                    <w:sz w:val="22"/>
                    <w:szCs w:val="22"/>
                  </w:rPr>
                  <m:t>Q</m:t>
                </m:r>
              </m:e>
              <m:sub>
                <m:r>
                  <w:rPr>
                    <w:rFonts w:ascii="Cambria Math" w:hAnsi="Cambria Math"/>
                    <w:color w:val="000000"/>
                    <w:sz w:val="22"/>
                    <w:szCs w:val="22"/>
                  </w:rPr>
                  <m:t>3</m:t>
                </m:r>
              </m:sub>
            </m:sSub>
            <m:d>
              <m:dPr>
                <m:ctrlPr>
                  <w:rPr>
                    <w:rFonts w:ascii="Cambria Math" w:hAnsi="Cambria Math"/>
                    <w:i/>
                    <w:color w:val="000000"/>
                    <w:sz w:val="22"/>
                    <w:szCs w:val="22"/>
                  </w:rPr>
                </m:ctrlPr>
              </m:dPr>
              <m:e>
                <m:r>
                  <w:rPr>
                    <w:rFonts w:ascii="Cambria Math" w:hAnsi="Cambria Math"/>
                    <w:color w:val="000000"/>
                    <w:sz w:val="22"/>
                    <w:szCs w:val="22"/>
                  </w:rPr>
                  <m:t>x</m:t>
                </m:r>
              </m:e>
            </m:d>
            <m:r>
              <w:rPr>
                <w:rFonts w:ascii="Cambria Math" w:hAnsi="Cambria Math"/>
                <w:color w:val="000000"/>
                <w:sz w:val="22"/>
                <w:szCs w:val="22"/>
              </w:rPr>
              <m:t xml:space="preserve">- </m:t>
            </m:r>
            <m:sSub>
              <m:sSubPr>
                <m:ctrlPr>
                  <w:rPr>
                    <w:rFonts w:ascii="Cambria Math" w:hAnsi="Cambria Math"/>
                    <w:i/>
                    <w:color w:val="000000"/>
                    <w:sz w:val="22"/>
                    <w:szCs w:val="22"/>
                  </w:rPr>
                </m:ctrlPr>
              </m:sSubPr>
              <m:e>
                <m:r>
                  <w:rPr>
                    <w:rFonts w:ascii="Cambria Math" w:hAnsi="Cambria Math"/>
                    <w:color w:val="000000"/>
                    <w:sz w:val="22"/>
                    <w:szCs w:val="22"/>
                  </w:rPr>
                  <m:t>Q</m:t>
                </m:r>
              </m:e>
              <m:sub>
                <m:r>
                  <w:rPr>
                    <w:rFonts w:ascii="Cambria Math" w:hAnsi="Cambria Math"/>
                    <w:color w:val="000000"/>
                    <w:sz w:val="22"/>
                    <w:szCs w:val="22"/>
                  </w:rPr>
                  <m:t>1</m:t>
                </m:r>
              </m:sub>
            </m:sSub>
            <m:r>
              <w:rPr>
                <w:rFonts w:ascii="Cambria Math" w:hAnsi="Cambria Math"/>
                <w:color w:val="000000"/>
                <w:sz w:val="22"/>
                <w:szCs w:val="22"/>
              </w:rPr>
              <m:t>(x)</m:t>
            </m:r>
          </m:den>
        </m:f>
      </m:oMath>
      <w:r w:rsidRPr="00B755C7">
        <w:rPr>
          <w:color w:val="000000"/>
          <w:sz w:val="22"/>
          <w:szCs w:val="22"/>
        </w:rPr>
        <w:t xml:space="preserve"> </w:t>
      </w:r>
      <w:r w:rsidRPr="00B755C7">
        <w:rPr>
          <w:color w:val="000000"/>
          <w:sz w:val="22"/>
          <w:szCs w:val="22"/>
        </w:rPr>
        <w:tab/>
      </w:r>
      <w:r w:rsidRPr="00B755C7">
        <w:rPr>
          <w:color w:val="000000"/>
          <w:sz w:val="22"/>
          <w:szCs w:val="22"/>
        </w:rPr>
        <w:tab/>
      </w:r>
      <w:r w:rsidRPr="00B755C7">
        <w:rPr>
          <w:color w:val="000000"/>
          <w:sz w:val="22"/>
          <w:szCs w:val="22"/>
        </w:rPr>
        <w:tab/>
        <w:t>(1)</w:t>
      </w:r>
    </w:p>
    <w:p w14:paraId="4B4D8F4A" w14:textId="14707939" w:rsidR="004B6FA1" w:rsidRDefault="00413064" w:rsidP="00A72080">
      <w:pPr>
        <w:ind w:left="149" w:right="107" w:firstLine="427"/>
        <w:jc w:val="both"/>
      </w:pPr>
      <w:r w:rsidRPr="00413064">
        <w:rPr>
          <w:i/>
          <w:iCs/>
        </w:rPr>
        <w:t>Dataset</w:t>
      </w:r>
      <w:r w:rsidRPr="00413064">
        <w:t xml:space="preserve"> tersebut kemudian dibagi menjadi dua set, 75% untuk set pelatihan dan 25% untuk set pengujian. Namun </w:t>
      </w:r>
      <w:r w:rsidRPr="00413064">
        <w:rPr>
          <w:i/>
          <w:iCs/>
        </w:rPr>
        <w:t>training set</w:t>
      </w:r>
      <w:r w:rsidRPr="00413064">
        <w:t xml:space="preserve"> akan dipecah lagi menjadi </w:t>
      </w:r>
      <w:r w:rsidRPr="00413064">
        <w:rPr>
          <w:i/>
        </w:rPr>
        <w:t>training set</w:t>
      </w:r>
      <w:r w:rsidRPr="00413064">
        <w:t xml:space="preserve"> dan </w:t>
      </w:r>
      <w:r w:rsidRPr="00413064">
        <w:rPr>
          <w:i/>
        </w:rPr>
        <w:t>validation set</w:t>
      </w:r>
      <w:r w:rsidRPr="00413064">
        <w:t xml:space="preserve">. Set validasi ini digunakan untuk K-fold cross-validation, dengan nilai K adalah 4. Langkah terakhir adalah melakukan seleksi fitur menggunakan </w:t>
      </w:r>
      <w:r w:rsidRPr="00413064">
        <w:rPr>
          <w:i/>
          <w:iCs/>
        </w:rPr>
        <w:t>recursive feature Elimination</w:t>
      </w:r>
      <w:r w:rsidRPr="00413064">
        <w:t xml:space="preserve"> (RFE). RFE akan memilih fitur yang paling relevan dan mengkorelasikannya dengan target dengan menghapus fitur yang paling tidak penting secara rekursif.</w:t>
      </w:r>
    </w:p>
    <w:p w14:paraId="38F90217" w14:textId="77777777" w:rsidR="00846D8B" w:rsidRDefault="00846D8B" w:rsidP="00A72080">
      <w:pPr>
        <w:ind w:left="149" w:right="107" w:firstLine="427"/>
        <w:jc w:val="both"/>
      </w:pPr>
    </w:p>
    <w:p w14:paraId="62FB6B05" w14:textId="30768E88" w:rsidR="000875FE" w:rsidRDefault="00C17E0A" w:rsidP="00AE71F6">
      <w:pPr>
        <w:spacing w:before="5"/>
        <w:ind w:left="180"/>
        <w:jc w:val="both"/>
      </w:pPr>
      <w:proofErr w:type="gramStart"/>
      <w:r>
        <w:t>3.3  Model</w:t>
      </w:r>
      <w:proofErr w:type="gramEnd"/>
      <w:r>
        <w:t xml:space="preserve"> </w:t>
      </w:r>
      <w:r w:rsidRPr="003D6A46">
        <w:rPr>
          <w:i/>
          <w:iCs/>
        </w:rPr>
        <w:t>Long Short-Term Memory</w:t>
      </w:r>
      <w:r>
        <w:t xml:space="preserve"> (LSTM)</w:t>
      </w:r>
    </w:p>
    <w:p w14:paraId="0A8B47C0" w14:textId="442DD15C" w:rsidR="00FB4096" w:rsidRDefault="00FB4096" w:rsidP="00274DD1">
      <w:pPr>
        <w:ind w:left="149" w:right="107" w:firstLine="427"/>
        <w:jc w:val="both"/>
      </w:pPr>
      <w:r w:rsidRPr="003D6A46">
        <w:rPr>
          <w:i/>
          <w:iCs/>
        </w:rPr>
        <w:t>Long Short-Term Memory</w:t>
      </w:r>
      <w:r>
        <w:t xml:space="preserve"> (LSTM) adalah jenis </w:t>
      </w:r>
      <w:r w:rsidR="00274DD1">
        <w:rPr>
          <w:i/>
          <w:iCs/>
        </w:rPr>
        <w:t>recurrent neural network</w:t>
      </w:r>
      <w:r>
        <w:t xml:space="preserve"> (RNN) yang dirancang khusus untuk mengatasi masalah hilangnya gradien saat mempelajari dependensi jangka panjang [19]. Peran utama LSTM adalah untuk menganalisis urutan data secara lengkap, membuatnya banyak digunakan dalam </w:t>
      </w:r>
      <w:r w:rsidR="000465E5">
        <w:rPr>
          <w:i/>
          <w:iCs/>
        </w:rPr>
        <w:t>deep learning</w:t>
      </w:r>
      <w:r>
        <w:t xml:space="preserve">. Dalam kasus prediksi CKD, dataset yang dipilih berbentuk tabular, sehingga kemampuan LSTM untuk menangani masalah data berurutan tidak sepenuhnya dimanfaatkan. Namun, korelasi temporal </w:t>
      </w:r>
      <w:r w:rsidR="00874373">
        <w:t xml:space="preserve">yang mungkin ada di </w:t>
      </w:r>
      <w:r>
        <w:t xml:space="preserve">antara fitur dapat diungkapkan oleh LSTM [20]. Meskipun dataset tidak berurutan, kemampuan LSTM untuk mendeteksi pola interaksi antar fitur tetap </w:t>
      </w:r>
      <w:r w:rsidR="000465E5">
        <w:t>dapat diandalkan</w:t>
      </w:r>
      <w:r>
        <w:t>.</w:t>
      </w:r>
    </w:p>
    <w:p w14:paraId="612661CF" w14:textId="4F1336FA" w:rsidR="002F6C6B" w:rsidRDefault="00FB4096" w:rsidP="00274DD1">
      <w:pPr>
        <w:ind w:left="149" w:right="107" w:firstLine="427"/>
        <w:jc w:val="both"/>
      </w:pPr>
      <w:r>
        <w:t xml:space="preserve">Dalam penelitian ini, struktur LSTM terdiri dari 1 </w:t>
      </w:r>
      <w:r w:rsidR="000465E5">
        <w:rPr>
          <w:i/>
          <w:iCs/>
        </w:rPr>
        <w:t>input layer</w:t>
      </w:r>
      <w:r>
        <w:t xml:space="preserve">, </w:t>
      </w:r>
      <w:r w:rsidR="006B2A54">
        <w:rPr>
          <w:i/>
          <w:iCs/>
        </w:rPr>
        <w:t>n</w:t>
      </w:r>
      <w:r>
        <w:t xml:space="preserve"> </w:t>
      </w:r>
      <w:r w:rsidR="000465E5">
        <w:rPr>
          <w:i/>
          <w:iCs/>
        </w:rPr>
        <w:t>hidden layers</w:t>
      </w:r>
      <w:r>
        <w:t xml:space="preserve">, dan 1 </w:t>
      </w:r>
      <w:r w:rsidR="000465E5">
        <w:rPr>
          <w:i/>
          <w:iCs/>
        </w:rPr>
        <w:t>output layer</w:t>
      </w:r>
      <w:r>
        <w:t xml:space="preserve">. Untuk mengurangi </w:t>
      </w:r>
      <w:r w:rsidRPr="000465E5">
        <w:rPr>
          <w:i/>
          <w:iCs/>
        </w:rPr>
        <w:t>overfitting</w:t>
      </w:r>
      <w:r>
        <w:t xml:space="preserve">, satu </w:t>
      </w:r>
      <w:r w:rsidR="000465E5">
        <w:rPr>
          <w:i/>
          <w:iCs/>
        </w:rPr>
        <w:t xml:space="preserve">dropout layer </w:t>
      </w:r>
      <w:r>
        <w:t>dimasukkan ke dalam struktur</w:t>
      </w:r>
      <w:r w:rsidR="00D62F6B">
        <w:t xml:space="preserve"> LSTM</w:t>
      </w:r>
      <w:r>
        <w:t xml:space="preserve">. </w:t>
      </w:r>
      <w:r w:rsidR="004B1E3C">
        <w:rPr>
          <w:i/>
          <w:iCs/>
        </w:rPr>
        <w:t xml:space="preserve">Droput </w:t>
      </w:r>
      <w:r w:rsidR="004B1E3C" w:rsidRPr="004B1E3C">
        <w:rPr>
          <w:i/>
          <w:iCs/>
        </w:rPr>
        <w:t>layer</w:t>
      </w:r>
      <w:r w:rsidR="004B1E3C">
        <w:rPr>
          <w:i/>
          <w:iCs/>
        </w:rPr>
        <w:t xml:space="preserve"> </w:t>
      </w:r>
      <w:r w:rsidRPr="004B1E3C">
        <w:t>akan</w:t>
      </w:r>
      <w:r>
        <w:t xml:space="preserve"> menghapus</w:t>
      </w:r>
      <w:r w:rsidR="005E1792">
        <w:t xml:space="preserve"> </w:t>
      </w:r>
      <w:r>
        <w:t>unit</w:t>
      </w:r>
      <w:r w:rsidR="005E1792">
        <w:t xml:space="preserve"> sementara</w:t>
      </w:r>
      <w:r>
        <w:t xml:space="preserve"> dari jaringan LSTM secara acak, termasuk semua koneksinya. Ini berarti pembaruan</w:t>
      </w:r>
      <w:r w:rsidR="005E1792">
        <w:t xml:space="preserve"> apapun</w:t>
      </w:r>
      <w:r>
        <w:t xml:space="preserve"> pada bobot jaringan tidak akan diterapkan pada </w:t>
      </w:r>
      <w:r w:rsidRPr="005E1792">
        <w:rPr>
          <w:i/>
          <w:iCs/>
        </w:rPr>
        <w:t>backpropagation</w:t>
      </w:r>
      <w:r>
        <w:t xml:space="preserve">. Sehingga, jaringan menjadi kurang sensitif terhadap bobot dan melakukan generalisasi lebih baik pada data yang belum pernah dilihat [21]. Selain itu, regularisasi l2 diterapkan pada semua </w:t>
      </w:r>
      <w:r w:rsidR="005E1792">
        <w:rPr>
          <w:i/>
          <w:iCs/>
        </w:rPr>
        <w:t>layer</w:t>
      </w:r>
      <w:r>
        <w:t xml:space="preserve"> kecuali </w:t>
      </w:r>
      <w:r w:rsidR="005E1792">
        <w:rPr>
          <w:i/>
          <w:iCs/>
        </w:rPr>
        <w:t>output layer</w:t>
      </w:r>
      <w:r>
        <w:t>,</w:t>
      </w:r>
      <w:r w:rsidR="005D1EE0">
        <w:t xml:space="preserve"> dengan</w:t>
      </w:r>
      <w:r>
        <w:t xml:space="preserve"> menambahkan istilah penalti ke dalam fungsi </w:t>
      </w:r>
      <w:r w:rsidRPr="005D1EE0">
        <w:rPr>
          <w:i/>
          <w:iCs/>
        </w:rPr>
        <w:t>loss</w:t>
      </w:r>
      <w:r>
        <w:t xml:space="preserve"> yang sesuai dengan jumlah nilai kuadrat dari koefisien model (5). </w:t>
      </w:r>
      <w:r w:rsidR="005D1EE0">
        <w:t>Hal i</w:t>
      </w:r>
      <w:r>
        <w:t xml:space="preserve">ni mencegah </w:t>
      </w:r>
      <w:r w:rsidRPr="005D1EE0">
        <w:rPr>
          <w:i/>
          <w:iCs/>
        </w:rPr>
        <w:t>overfitting</w:t>
      </w:r>
      <w:r>
        <w:t xml:space="preserve"> dan membantu menjaga bobot model tetap kecil.</w:t>
      </w:r>
    </w:p>
    <w:p w14:paraId="320D2330" w14:textId="77777777" w:rsidR="00184073" w:rsidRDefault="00675BC1" w:rsidP="00184073">
      <w:pPr>
        <w:pBdr>
          <w:top w:val="nil"/>
          <w:left w:val="nil"/>
          <w:bottom w:val="nil"/>
          <w:right w:val="nil"/>
          <w:between w:val="nil"/>
        </w:pBdr>
        <w:tabs>
          <w:tab w:val="center" w:pos="2520"/>
          <w:tab w:val="right" w:pos="5040"/>
        </w:tabs>
        <w:jc w:val="right"/>
        <w:rPr>
          <w:color w:val="000000"/>
        </w:rPr>
      </w:pPr>
      <m:oMath>
        <m:r>
          <w:rPr>
            <w:rFonts w:ascii="Cambria Math" w:hAnsi="Cambria Math"/>
            <w:color w:val="000000"/>
          </w:rPr>
          <m:t>L2</m:t>
        </m:r>
        <m:d>
          <m:dPr>
            <m:ctrlPr>
              <w:rPr>
                <w:rFonts w:ascii="Cambria Math" w:hAnsi="Cambria Math"/>
                <w:i/>
                <w:color w:val="000000"/>
              </w:rPr>
            </m:ctrlPr>
          </m:dPr>
          <m:e>
            <m:r>
              <w:rPr>
                <w:rFonts w:ascii="Cambria Math" w:hAnsi="Cambria Math"/>
                <w:color w:val="000000"/>
              </w:rPr>
              <m:t>x,y</m:t>
            </m:r>
          </m:e>
        </m:d>
        <m:r>
          <w:rPr>
            <w:rFonts w:ascii="Cambria Math" w:hAnsi="Cambria Math"/>
            <w:color w:val="000000"/>
          </w:rPr>
          <m:t>=λ</m:t>
        </m:r>
        <m:nary>
          <m:naryPr>
            <m:chr m:val="∑"/>
            <m:limLoc m:val="undOvr"/>
            <m:ctrlPr>
              <w:rPr>
                <w:rFonts w:ascii="Cambria Math" w:hAnsi="Cambria Math"/>
                <w:i/>
                <w:color w:val="000000"/>
              </w:rPr>
            </m:ctrlPr>
          </m:naryPr>
          <m:sub>
            <m:r>
              <w:rPr>
                <w:rFonts w:ascii="Cambria Math" w:hAnsi="Cambria Math"/>
                <w:color w:val="000000"/>
              </w:rPr>
              <m:t>i=0</m:t>
            </m:r>
          </m:sub>
          <m:sup>
            <m:r>
              <w:rPr>
                <w:rFonts w:ascii="Cambria Math" w:hAnsi="Cambria Math"/>
                <w:color w:val="000000"/>
              </w:rPr>
              <m:t>n</m:t>
            </m:r>
          </m:sup>
          <m:e>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i</m:t>
                </m:r>
              </m:sub>
              <m:sup>
                <m:r>
                  <w:rPr>
                    <w:rFonts w:ascii="Cambria Math" w:hAnsi="Cambria Math"/>
                    <w:color w:val="000000"/>
                  </w:rPr>
                  <m:t>2</m:t>
                </m:r>
              </m:sup>
            </m:sSubSup>
          </m:e>
        </m:nary>
      </m:oMath>
      <w:r w:rsidRPr="00675BC1">
        <w:rPr>
          <w:color w:val="000000"/>
        </w:rPr>
        <w:t xml:space="preserve"> </w:t>
      </w:r>
      <w:r w:rsidRPr="00675BC1">
        <w:rPr>
          <w:color w:val="000000"/>
        </w:rPr>
        <w:tab/>
      </w:r>
      <w:r w:rsidRPr="00675BC1">
        <w:rPr>
          <w:color w:val="000000"/>
        </w:rPr>
        <w:tab/>
      </w:r>
      <w:r w:rsidRPr="00675BC1">
        <w:rPr>
          <w:color w:val="000000"/>
        </w:rPr>
        <w:tab/>
        <w:t>(5)</w:t>
      </w:r>
    </w:p>
    <w:p w14:paraId="6A61D488" w14:textId="62AFF697" w:rsidR="00184073" w:rsidRDefault="00D17499" w:rsidP="00AE71F6">
      <w:pPr>
        <w:spacing w:before="5"/>
        <w:ind w:left="180"/>
        <w:jc w:val="both"/>
      </w:pPr>
      <w:r>
        <w:t>Di mana</w:t>
      </w:r>
      <w:r w:rsidR="00184073" w:rsidRPr="00BA765F">
        <w:t xml:space="preserve"> </w:t>
      </w:r>
      <m:oMath>
        <m:r>
          <w:rPr>
            <w:rFonts w:ascii="Cambria Math" w:hAnsi="Cambria Math"/>
            <w:color w:val="000000"/>
          </w:rPr>
          <m:t>λ</m:t>
        </m:r>
      </m:oMath>
      <w:r w:rsidR="00184073" w:rsidRPr="00BA765F">
        <w:t xml:space="preserve"> </w:t>
      </w:r>
      <w:r>
        <w:t xml:space="preserve">adalah parameter </w:t>
      </w:r>
      <w:r>
        <w:rPr>
          <w:i/>
          <w:iCs/>
        </w:rPr>
        <w:t>regularization</w:t>
      </w:r>
      <w:r w:rsidR="00184073" w:rsidRPr="00BA765F">
        <w:t xml:space="preserve">,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oMath>
      <w:r w:rsidR="00184073" w:rsidRPr="00BA765F">
        <w:t xml:space="preserve"> </w:t>
      </w:r>
      <w:r>
        <w:t xml:space="preserve">adalah </w:t>
      </w:r>
      <w:r>
        <w:rPr>
          <w:i/>
          <w:iCs/>
        </w:rPr>
        <w:t>weights</w:t>
      </w:r>
      <w:r>
        <w:t xml:space="preserve"> model</w:t>
      </w:r>
      <w:r w:rsidR="00184073" w:rsidRPr="00BA765F">
        <w:t xml:space="preserve">, </w:t>
      </w:r>
      <w:r>
        <w:t>dan</w:t>
      </w:r>
      <w:r w:rsidR="00184073" w:rsidRPr="00BA765F">
        <w:t xml:space="preserve"> </w:t>
      </w:r>
      <m:oMath>
        <m:r>
          <w:rPr>
            <w:rFonts w:ascii="Cambria Math" w:hAnsi="Cambria Math"/>
            <w:color w:val="000000"/>
          </w:rPr>
          <m:t>n</m:t>
        </m:r>
      </m:oMath>
      <w:r w:rsidR="00184073" w:rsidRPr="00BA765F">
        <w:t xml:space="preserve"> </w:t>
      </w:r>
      <w:r>
        <w:t>jumlah parameter</w:t>
      </w:r>
      <w:r w:rsidR="00184073" w:rsidRPr="00BA765F">
        <w:t>.</w:t>
      </w:r>
    </w:p>
    <w:p w14:paraId="534DE262" w14:textId="77777777" w:rsidR="00B14629" w:rsidRPr="00BA765F" w:rsidRDefault="00B14629" w:rsidP="00AE71F6">
      <w:pPr>
        <w:spacing w:before="5"/>
        <w:ind w:left="180"/>
        <w:jc w:val="both"/>
      </w:pPr>
    </w:p>
    <w:p w14:paraId="66B17F47" w14:textId="527B9722" w:rsidR="00C17E0A" w:rsidRDefault="00C17E0A" w:rsidP="00AE71F6">
      <w:pPr>
        <w:spacing w:before="5"/>
        <w:ind w:left="180"/>
        <w:jc w:val="both"/>
      </w:pPr>
      <w:proofErr w:type="gramStart"/>
      <w:r>
        <w:t xml:space="preserve">3.4  </w:t>
      </w:r>
      <w:r w:rsidR="005871E7">
        <w:t>Algoritma</w:t>
      </w:r>
      <w:proofErr w:type="gramEnd"/>
      <w:r w:rsidR="005871E7">
        <w:t xml:space="preserve"> Genetika</w:t>
      </w:r>
    </w:p>
    <w:p w14:paraId="40203B60" w14:textId="1AECE838" w:rsidR="00B14629" w:rsidRDefault="00B14629" w:rsidP="00B14629">
      <w:pPr>
        <w:ind w:left="149" w:right="107" w:firstLine="427"/>
        <w:jc w:val="both"/>
      </w:pPr>
      <w:r>
        <w:t xml:space="preserve">Algoritma genetika (GA) adalah kelas algoritma evolusioner yang terinspirasi oleh konsep evolusi biologis seperti pewarisan, mutasi, seleksi, dan </w:t>
      </w:r>
      <w:r w:rsidRPr="00B14629">
        <w:rPr>
          <w:i/>
          <w:iCs/>
        </w:rPr>
        <w:t>crossover</w:t>
      </w:r>
      <w:r>
        <w:t xml:space="preserve">. Tujuan utama GA adalah menemukan solusi perkiraan untuk masalah yang kompleks. GA dimulai dengan menghasilkan populasi awal dari kandidat solusi. Setiap anggota populasi akan dihitung kinerjanya, yang dikenal sebagai </w:t>
      </w:r>
      <w:r>
        <w:rPr>
          <w:i/>
          <w:iCs/>
        </w:rPr>
        <w:t>fitness score</w:t>
      </w:r>
      <w:r>
        <w:t xml:space="preserve">. Setelah itu, populasi baru akan dihasilkan melalui berbagai operasi genetik, seperti </w:t>
      </w:r>
      <w:r w:rsidRPr="00B14629">
        <w:rPr>
          <w:i/>
          <w:iCs/>
        </w:rPr>
        <w:t>crossover</w:t>
      </w:r>
      <w:r>
        <w:t xml:space="preserve"> dan mutasi. Proses ini berlanjut hingga akhir iterasi, dengan tujuan mencapai </w:t>
      </w:r>
      <w:r>
        <w:rPr>
          <w:i/>
          <w:iCs/>
        </w:rPr>
        <w:t xml:space="preserve">fitness score </w:t>
      </w:r>
      <w:r>
        <w:t>yang akurat [22].</w:t>
      </w:r>
    </w:p>
    <w:p w14:paraId="562D7962" w14:textId="444031E8" w:rsidR="00B73AA3" w:rsidRDefault="00B14629" w:rsidP="00B14629">
      <w:pPr>
        <w:ind w:left="149" w:right="107" w:firstLine="427"/>
        <w:jc w:val="both"/>
      </w:pPr>
      <w:r>
        <w:t xml:space="preserve">Dalam penelitian ini, algoritma genetika diterapkan untuk mengoptimasi </w:t>
      </w:r>
      <w:r w:rsidRPr="00B14629">
        <w:rPr>
          <w:i/>
          <w:iCs/>
        </w:rPr>
        <w:t>hyperparameter</w:t>
      </w:r>
      <w:r>
        <w:t xml:space="preserve">, yang akan diintegrasikan ke dalam jaringan LSTM. </w:t>
      </w:r>
      <w:r w:rsidRPr="00B14629">
        <w:rPr>
          <w:i/>
          <w:iCs/>
        </w:rPr>
        <w:t>Hyperparameter</w:t>
      </w:r>
      <w:r>
        <w:t xml:space="preserve"> yang akan dioptimalkan adalah unit, </w:t>
      </w:r>
      <w:r>
        <w:rPr>
          <w:i/>
          <w:iCs/>
        </w:rPr>
        <w:t>activation function</w:t>
      </w:r>
      <w:r>
        <w:t xml:space="preserve">, </w:t>
      </w:r>
      <w:r w:rsidR="00E6029B">
        <w:rPr>
          <w:i/>
          <w:iCs/>
        </w:rPr>
        <w:t>hidden layers</w:t>
      </w:r>
      <w:r>
        <w:t xml:space="preserve">, </w:t>
      </w:r>
      <w:r w:rsidR="00E6029B">
        <w:rPr>
          <w:i/>
          <w:iCs/>
        </w:rPr>
        <w:t>recurrent activation</w:t>
      </w:r>
      <w:r>
        <w:t xml:space="preserve">, dan </w:t>
      </w:r>
      <w:r w:rsidR="00E6029B">
        <w:rPr>
          <w:i/>
          <w:iCs/>
        </w:rPr>
        <w:t>dropout rate</w:t>
      </w:r>
      <w:r>
        <w:t xml:space="preserve">. Parameter yang akan digunakan dalam penerapan algoritma genetika adalah ukuran populasi 8, 25 generasi, probabilitas </w:t>
      </w:r>
      <w:r w:rsidRPr="00E6029B">
        <w:rPr>
          <w:i/>
          <w:iCs/>
        </w:rPr>
        <w:t>crossover</w:t>
      </w:r>
      <w:r>
        <w:t xml:space="preserve"> 0.7, dan probabilitas mutasi 0.3. Alur prosesnya disajikan dalam Gambar 2.</w:t>
      </w:r>
    </w:p>
    <w:p w14:paraId="627C5031" w14:textId="77777777" w:rsidR="005A3D3C" w:rsidRPr="00B755C7" w:rsidRDefault="005A3D3C" w:rsidP="005A3D3C">
      <w:pPr>
        <w:pBdr>
          <w:top w:val="nil"/>
          <w:left w:val="nil"/>
          <w:bottom w:val="nil"/>
          <w:right w:val="nil"/>
          <w:between w:val="nil"/>
        </w:pBdr>
        <w:ind w:firstLine="288"/>
        <w:jc w:val="center"/>
        <w:rPr>
          <w:b/>
          <w:bCs/>
          <w:color w:val="000000"/>
          <w:sz w:val="22"/>
          <w:szCs w:val="22"/>
        </w:rPr>
      </w:pPr>
      <w:r w:rsidRPr="00B755C7">
        <w:rPr>
          <w:b/>
          <w:bCs/>
          <w:noProof/>
          <w:color w:val="000000"/>
          <w:sz w:val="22"/>
          <w:szCs w:val="22"/>
        </w:rPr>
        <w:lastRenderedPageBreak/>
        <w:drawing>
          <wp:inline distT="0" distB="0" distL="0" distR="0" wp14:anchorId="3E7F9ED1" wp14:editId="2AA7C4FD">
            <wp:extent cx="3081678" cy="3016250"/>
            <wp:effectExtent l="0" t="0" r="4445" b="0"/>
            <wp:docPr id="1135548960" name="Picture 1"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8960" name="Picture 1" descr="A diagram of a proces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097050" cy="3031296"/>
                    </a:xfrm>
                    <a:prstGeom prst="rect">
                      <a:avLst/>
                    </a:prstGeom>
                  </pic:spPr>
                </pic:pic>
              </a:graphicData>
            </a:graphic>
          </wp:inline>
        </w:drawing>
      </w:r>
      <w:r w:rsidRPr="00B755C7">
        <w:rPr>
          <w:b/>
          <w:bCs/>
          <w:color w:val="000000"/>
          <w:sz w:val="22"/>
          <w:szCs w:val="22"/>
        </w:rPr>
        <w:br/>
      </w:r>
    </w:p>
    <w:p w14:paraId="561D562B" w14:textId="03840537" w:rsidR="005A3D3C" w:rsidRDefault="00050E19" w:rsidP="005A3D3C">
      <w:pPr>
        <w:pBdr>
          <w:top w:val="nil"/>
          <w:left w:val="nil"/>
          <w:bottom w:val="nil"/>
          <w:right w:val="nil"/>
          <w:between w:val="nil"/>
        </w:pBdr>
        <w:ind w:firstLine="288"/>
        <w:jc w:val="center"/>
        <w:rPr>
          <w:b/>
          <w:bCs/>
          <w:color w:val="000000"/>
        </w:rPr>
      </w:pPr>
      <w:r>
        <w:rPr>
          <w:b/>
          <w:bCs/>
          <w:color w:val="000000"/>
        </w:rPr>
        <w:t>Gambar</w:t>
      </w:r>
      <w:r w:rsidR="005A3D3C" w:rsidRPr="00B755C7">
        <w:rPr>
          <w:b/>
          <w:bCs/>
          <w:color w:val="000000"/>
        </w:rPr>
        <w:t xml:space="preserve">. </w:t>
      </w:r>
      <w:r w:rsidR="005A3D3C">
        <w:rPr>
          <w:b/>
          <w:bCs/>
          <w:color w:val="000000"/>
        </w:rPr>
        <w:t>2</w:t>
      </w:r>
      <w:r w:rsidR="005A3D3C" w:rsidRPr="00B755C7">
        <w:rPr>
          <w:b/>
          <w:bCs/>
          <w:color w:val="000000"/>
        </w:rPr>
        <w:t xml:space="preserve"> </w:t>
      </w:r>
      <w:r w:rsidR="004E45F1">
        <w:rPr>
          <w:b/>
          <w:bCs/>
          <w:color w:val="000000"/>
        </w:rPr>
        <w:t>Diagram alur algoritma genetika</w:t>
      </w:r>
    </w:p>
    <w:p w14:paraId="1C31279C" w14:textId="77777777" w:rsidR="0088069F" w:rsidRPr="00B755C7" w:rsidRDefault="0088069F" w:rsidP="005A3D3C">
      <w:pPr>
        <w:pBdr>
          <w:top w:val="nil"/>
          <w:left w:val="nil"/>
          <w:bottom w:val="nil"/>
          <w:right w:val="nil"/>
          <w:between w:val="nil"/>
        </w:pBdr>
        <w:ind w:firstLine="288"/>
        <w:jc w:val="center"/>
        <w:rPr>
          <w:b/>
          <w:bCs/>
          <w:color w:val="000000"/>
        </w:rPr>
      </w:pPr>
    </w:p>
    <w:p w14:paraId="158ADFC4" w14:textId="53AA47AA" w:rsidR="00E6029B" w:rsidRDefault="00B625DA" w:rsidP="00B14629">
      <w:pPr>
        <w:ind w:left="149" w:right="107" w:firstLine="427"/>
        <w:jc w:val="both"/>
      </w:pPr>
      <w:r w:rsidRPr="00B625DA">
        <w:t>1) Populasi: Pada generasi pertama, populasi dihasilkan secara acak. Populasi terdiri dari kumpulan individu atau kromosom yang membentuk suatu kesatuan yang utuh. Setiap individu mempunyai atribut atau gen yang berbeda-beda, seperti jumlah unit,</w:t>
      </w:r>
      <w:r w:rsidR="00EC0FED">
        <w:t xml:space="preserve"> </w:t>
      </w:r>
      <w:r w:rsidR="00EC0FED">
        <w:rPr>
          <w:i/>
          <w:iCs/>
        </w:rPr>
        <w:t>hidden layers</w:t>
      </w:r>
      <w:r w:rsidRPr="00B625DA">
        <w:t xml:space="preserve">, </w:t>
      </w:r>
      <w:r w:rsidR="00EC0FED">
        <w:rPr>
          <w:i/>
          <w:iCs/>
        </w:rPr>
        <w:t>activation function</w:t>
      </w:r>
      <w:r w:rsidRPr="00B625DA">
        <w:t xml:space="preserve">, </w:t>
      </w:r>
      <w:r w:rsidR="00EC0FED">
        <w:rPr>
          <w:i/>
          <w:iCs/>
        </w:rPr>
        <w:t>recurrent activaation</w:t>
      </w:r>
      <w:r w:rsidRPr="00B625DA">
        <w:t xml:space="preserve">, dan </w:t>
      </w:r>
      <w:r w:rsidR="00EC0FED">
        <w:rPr>
          <w:i/>
          <w:iCs/>
        </w:rPr>
        <w:t>dropout rate</w:t>
      </w:r>
      <w:r w:rsidRPr="00B625DA">
        <w:t xml:space="preserve">, seperti </w:t>
      </w:r>
      <w:r w:rsidR="00C70D5F">
        <w:t xml:space="preserve">yang </w:t>
      </w:r>
      <w:r w:rsidRPr="00B625DA">
        <w:t xml:space="preserve">tergambar pada Tabel </w:t>
      </w:r>
      <w:r w:rsidR="00C96B97">
        <w:t>2</w:t>
      </w:r>
      <w:r w:rsidRPr="00B625DA">
        <w:t>. Unit, menurut definisinya, adalah sel yang terdiri dari gerbang masukan</w:t>
      </w:r>
      <w:r w:rsidR="00C70D5F">
        <w:t xml:space="preserve"> (</w:t>
      </w:r>
      <w:r w:rsidR="00C70D5F">
        <w:rPr>
          <w:i/>
          <w:iCs/>
        </w:rPr>
        <w:t>input gate</w:t>
      </w:r>
      <w:r w:rsidR="00C70D5F">
        <w:t>)</w:t>
      </w:r>
      <w:r w:rsidRPr="00B625DA">
        <w:t>, gerbang lupa</w:t>
      </w:r>
      <w:r w:rsidR="00C70D5F">
        <w:t xml:space="preserve"> (</w:t>
      </w:r>
      <w:r w:rsidR="00C70D5F">
        <w:rPr>
          <w:i/>
          <w:iCs/>
        </w:rPr>
        <w:t>forget gate</w:t>
      </w:r>
      <w:r w:rsidR="00C70D5F">
        <w:t>)</w:t>
      </w:r>
      <w:r w:rsidRPr="00B625DA">
        <w:t>, dan gerbang keluaran</w:t>
      </w:r>
      <w:r w:rsidR="00C70D5F">
        <w:t xml:space="preserve"> (</w:t>
      </w:r>
      <w:r w:rsidR="00C70D5F">
        <w:rPr>
          <w:i/>
          <w:iCs/>
        </w:rPr>
        <w:t>output gate</w:t>
      </w:r>
      <w:r w:rsidR="00C70D5F">
        <w:t>)</w:t>
      </w:r>
      <w:r w:rsidRPr="00B625DA">
        <w:t xml:space="preserve"> untuk memproses data masukan dan menangkap ketergantungan temporal. Sangat penting untuk melakukan penyesuaian untuk menghasilkan keluaran yang lebih baik, seperti </w:t>
      </w:r>
      <w:r w:rsidR="007314AB">
        <w:rPr>
          <w:i/>
          <w:iCs/>
        </w:rPr>
        <w:t xml:space="preserve">hidden layers </w:t>
      </w:r>
      <w:r w:rsidRPr="00B625DA">
        <w:t xml:space="preserve">yang memengaruhi pengembangan model. Jadi, jumlah unit dan </w:t>
      </w:r>
      <w:r w:rsidR="007314AB">
        <w:rPr>
          <w:i/>
          <w:iCs/>
        </w:rPr>
        <w:t xml:space="preserve">hidden layers </w:t>
      </w:r>
      <w:r w:rsidRPr="00B625DA">
        <w:t>akan dioptimalkan oleh GA.</w:t>
      </w:r>
      <w:r w:rsidR="007314AB">
        <w:t xml:space="preserve"> </w:t>
      </w:r>
      <w:r w:rsidR="007314AB">
        <w:rPr>
          <w:i/>
          <w:iCs/>
        </w:rPr>
        <w:t>Activation function</w:t>
      </w:r>
      <w:r w:rsidRPr="00B625DA">
        <w:t xml:space="preserve"> dan </w:t>
      </w:r>
      <w:r w:rsidR="007314AB">
        <w:rPr>
          <w:i/>
          <w:iCs/>
        </w:rPr>
        <w:t>recurrent activation</w:t>
      </w:r>
      <w:r w:rsidRPr="00B625DA">
        <w:t xml:space="preserve"> dipilih sebagai parameter yang akan dioptimalkan karena </w:t>
      </w:r>
      <w:r w:rsidR="000B3E4B">
        <w:rPr>
          <w:i/>
          <w:iCs/>
        </w:rPr>
        <w:t xml:space="preserve">activation function </w:t>
      </w:r>
      <w:r w:rsidR="000B3E4B">
        <w:t xml:space="preserve">bertugas untuk </w:t>
      </w:r>
      <w:r w:rsidRPr="00B625DA">
        <w:t xml:space="preserve">mengontrol informasi yang diteruskan ke </w:t>
      </w:r>
      <w:r w:rsidR="000B3E4B">
        <w:rPr>
          <w:i/>
          <w:iCs/>
        </w:rPr>
        <w:t>cell state</w:t>
      </w:r>
      <w:r w:rsidRPr="00B625DA">
        <w:t xml:space="preserve"> dan </w:t>
      </w:r>
      <w:r w:rsidR="000B3E4B">
        <w:rPr>
          <w:i/>
          <w:iCs/>
        </w:rPr>
        <w:t>output</w:t>
      </w:r>
      <w:r w:rsidRPr="00B625DA">
        <w:t xml:space="preserve">. Sementara itu, </w:t>
      </w:r>
      <w:r w:rsidR="000B3E4B">
        <w:rPr>
          <w:i/>
          <w:iCs/>
        </w:rPr>
        <w:t xml:space="preserve">recurrent activation </w:t>
      </w:r>
      <w:r w:rsidRPr="00B625DA">
        <w:t xml:space="preserve">mengontrol aliran informasi antar gerbang. Untuk </w:t>
      </w:r>
      <w:r w:rsidR="000B3E4B">
        <w:rPr>
          <w:i/>
          <w:iCs/>
        </w:rPr>
        <w:t xml:space="preserve">activation function </w:t>
      </w:r>
      <w:r w:rsidRPr="00B625DA">
        <w:t xml:space="preserve">dan </w:t>
      </w:r>
      <w:r w:rsidR="000B3E4B">
        <w:rPr>
          <w:i/>
          <w:iCs/>
        </w:rPr>
        <w:t xml:space="preserve">recurrent activation </w:t>
      </w:r>
      <w:r w:rsidRPr="00B625DA">
        <w:t xml:space="preserve">akan dikodekan sebagai bilangan bulat dalam rentang [0, 7], kemudian dikodekan lagi ke dalam bilangan biner dengan panjang 3 (Tabel </w:t>
      </w:r>
      <w:r w:rsidR="00C96B97">
        <w:t>3</w:t>
      </w:r>
      <w:r w:rsidRPr="00B625DA">
        <w:t xml:space="preserve">). Terakhir, alasan dipilihnya </w:t>
      </w:r>
      <w:r w:rsidR="000B3E4B">
        <w:rPr>
          <w:i/>
          <w:iCs/>
        </w:rPr>
        <w:t>dropout rate</w:t>
      </w:r>
      <w:r w:rsidRPr="00B625DA">
        <w:t xml:space="preserve"> adalah untuk mencapai tingkat regularisasi </w:t>
      </w:r>
      <w:r w:rsidR="000B3E4B">
        <w:t>yang sesuai</w:t>
      </w:r>
      <w:r w:rsidRPr="00B625DA">
        <w:t xml:space="preserve">, sehingga kemungkinan model mengalami </w:t>
      </w:r>
      <w:r w:rsidRPr="000B3E4B">
        <w:rPr>
          <w:i/>
          <w:iCs/>
        </w:rPr>
        <w:t>overfitting</w:t>
      </w:r>
      <w:r w:rsidRPr="00B625DA">
        <w:t xml:space="preserve"> berkurang.</w:t>
      </w:r>
    </w:p>
    <w:p w14:paraId="15958895" w14:textId="09C6D67A" w:rsidR="002738EE" w:rsidRPr="00C96B97" w:rsidRDefault="002738EE" w:rsidP="002738EE">
      <w:pPr>
        <w:pBdr>
          <w:top w:val="nil"/>
          <w:left w:val="nil"/>
          <w:bottom w:val="nil"/>
          <w:right w:val="nil"/>
          <w:between w:val="nil"/>
        </w:pBdr>
        <w:ind w:firstLine="288"/>
        <w:jc w:val="center"/>
        <w:rPr>
          <w:b/>
          <w:color w:val="000000"/>
        </w:rPr>
      </w:pPr>
      <w:r w:rsidRPr="00C96B97">
        <w:rPr>
          <w:b/>
          <w:color w:val="000000"/>
        </w:rPr>
        <w:t xml:space="preserve">Tabel </w:t>
      </w:r>
      <w:r w:rsidR="00C96B97" w:rsidRPr="00C96B97">
        <w:rPr>
          <w:b/>
          <w:color w:val="000000"/>
        </w:rPr>
        <w:t>2</w:t>
      </w:r>
      <w:r w:rsidRPr="00C96B97">
        <w:rPr>
          <w:b/>
          <w:color w:val="000000"/>
        </w:rPr>
        <w:t>. Sampel populasi dengan 2 individu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3"/>
        <w:gridCol w:w="661"/>
        <w:gridCol w:w="1366"/>
        <w:gridCol w:w="1811"/>
        <w:gridCol w:w="1911"/>
        <w:gridCol w:w="1278"/>
      </w:tblGrid>
      <w:tr w:rsidR="002738EE" w:rsidRPr="00B755C7" w14:paraId="690EAE64" w14:textId="77777777" w:rsidTr="00E23BC1">
        <w:trPr>
          <w:jc w:val="center"/>
        </w:trPr>
        <w:tc>
          <w:tcPr>
            <w:tcW w:w="0" w:type="auto"/>
            <w:tcBorders>
              <w:top w:val="single" w:sz="4" w:space="0" w:color="auto"/>
              <w:bottom w:val="single" w:sz="4" w:space="0" w:color="auto"/>
            </w:tcBorders>
          </w:tcPr>
          <w:p w14:paraId="24A57261" w14:textId="77777777" w:rsidR="002738EE" w:rsidRPr="0019117D" w:rsidRDefault="002738EE" w:rsidP="00E23BC1">
            <w:pPr>
              <w:jc w:val="center"/>
              <w:rPr>
                <w:i/>
                <w:iCs/>
                <w:color w:val="000000"/>
                <w:sz w:val="20"/>
                <w:szCs w:val="20"/>
              </w:rPr>
            </w:pPr>
          </w:p>
        </w:tc>
        <w:tc>
          <w:tcPr>
            <w:tcW w:w="0" w:type="auto"/>
            <w:tcBorders>
              <w:top w:val="single" w:sz="4" w:space="0" w:color="auto"/>
              <w:bottom w:val="single" w:sz="4" w:space="0" w:color="auto"/>
            </w:tcBorders>
          </w:tcPr>
          <w:p w14:paraId="7A21BA31" w14:textId="77777777" w:rsidR="002738EE" w:rsidRPr="0019117D" w:rsidRDefault="002738EE" w:rsidP="00E23BC1">
            <w:pPr>
              <w:jc w:val="center"/>
              <w:rPr>
                <w:b/>
                <w:bCs/>
                <w:i/>
                <w:iCs/>
                <w:color w:val="000000"/>
                <w:sz w:val="20"/>
                <w:szCs w:val="20"/>
              </w:rPr>
            </w:pPr>
            <w:r w:rsidRPr="0019117D">
              <w:rPr>
                <w:b/>
                <w:bCs/>
                <w:i/>
                <w:iCs/>
                <w:color w:val="000000"/>
                <w:sz w:val="20"/>
                <w:szCs w:val="20"/>
              </w:rPr>
              <w:t>Units</w:t>
            </w:r>
          </w:p>
        </w:tc>
        <w:tc>
          <w:tcPr>
            <w:tcW w:w="0" w:type="auto"/>
            <w:tcBorders>
              <w:top w:val="single" w:sz="4" w:space="0" w:color="auto"/>
              <w:bottom w:val="single" w:sz="4" w:space="0" w:color="auto"/>
            </w:tcBorders>
          </w:tcPr>
          <w:p w14:paraId="7AF0EA86" w14:textId="77777777" w:rsidR="002738EE" w:rsidRPr="0019117D" w:rsidRDefault="002738EE" w:rsidP="00E23BC1">
            <w:pPr>
              <w:jc w:val="center"/>
              <w:rPr>
                <w:b/>
                <w:bCs/>
                <w:i/>
                <w:iCs/>
                <w:color w:val="000000"/>
                <w:sz w:val="20"/>
                <w:szCs w:val="20"/>
              </w:rPr>
            </w:pPr>
            <w:r w:rsidRPr="0019117D">
              <w:rPr>
                <w:b/>
                <w:bCs/>
                <w:i/>
                <w:iCs/>
                <w:color w:val="000000"/>
                <w:sz w:val="20"/>
                <w:szCs w:val="20"/>
              </w:rPr>
              <w:t>Hidden layers</w:t>
            </w:r>
          </w:p>
        </w:tc>
        <w:tc>
          <w:tcPr>
            <w:tcW w:w="0" w:type="auto"/>
            <w:tcBorders>
              <w:top w:val="single" w:sz="4" w:space="0" w:color="auto"/>
              <w:bottom w:val="single" w:sz="4" w:space="0" w:color="auto"/>
            </w:tcBorders>
          </w:tcPr>
          <w:p w14:paraId="07621949" w14:textId="77777777" w:rsidR="002738EE" w:rsidRPr="0019117D" w:rsidRDefault="002738EE" w:rsidP="00E23BC1">
            <w:pPr>
              <w:jc w:val="center"/>
              <w:rPr>
                <w:b/>
                <w:bCs/>
                <w:i/>
                <w:iCs/>
                <w:color w:val="000000"/>
                <w:sz w:val="20"/>
                <w:szCs w:val="20"/>
              </w:rPr>
            </w:pPr>
            <w:r w:rsidRPr="0019117D">
              <w:rPr>
                <w:b/>
                <w:bCs/>
                <w:i/>
                <w:iCs/>
                <w:color w:val="000000"/>
                <w:sz w:val="20"/>
                <w:szCs w:val="20"/>
              </w:rPr>
              <w:t>Activation function</w:t>
            </w:r>
          </w:p>
        </w:tc>
        <w:tc>
          <w:tcPr>
            <w:tcW w:w="0" w:type="auto"/>
            <w:tcBorders>
              <w:top w:val="single" w:sz="4" w:space="0" w:color="auto"/>
              <w:bottom w:val="single" w:sz="4" w:space="0" w:color="auto"/>
            </w:tcBorders>
          </w:tcPr>
          <w:p w14:paraId="5970A9B5" w14:textId="77777777" w:rsidR="002738EE" w:rsidRPr="0019117D" w:rsidRDefault="002738EE" w:rsidP="00E23BC1">
            <w:pPr>
              <w:jc w:val="center"/>
              <w:rPr>
                <w:b/>
                <w:bCs/>
                <w:i/>
                <w:iCs/>
                <w:color w:val="000000"/>
                <w:sz w:val="20"/>
                <w:szCs w:val="20"/>
              </w:rPr>
            </w:pPr>
            <w:r w:rsidRPr="0019117D">
              <w:rPr>
                <w:b/>
                <w:bCs/>
                <w:i/>
                <w:iCs/>
                <w:color w:val="000000"/>
                <w:sz w:val="20"/>
                <w:szCs w:val="20"/>
              </w:rPr>
              <w:t>Recurrent activation</w:t>
            </w:r>
          </w:p>
        </w:tc>
        <w:tc>
          <w:tcPr>
            <w:tcW w:w="0" w:type="auto"/>
            <w:tcBorders>
              <w:top w:val="single" w:sz="4" w:space="0" w:color="auto"/>
              <w:bottom w:val="single" w:sz="4" w:space="0" w:color="auto"/>
            </w:tcBorders>
          </w:tcPr>
          <w:p w14:paraId="522B7AB1" w14:textId="77777777" w:rsidR="002738EE" w:rsidRPr="0019117D" w:rsidRDefault="002738EE" w:rsidP="00E23BC1">
            <w:pPr>
              <w:jc w:val="center"/>
              <w:rPr>
                <w:b/>
                <w:bCs/>
                <w:i/>
                <w:iCs/>
                <w:color w:val="000000"/>
                <w:sz w:val="20"/>
                <w:szCs w:val="20"/>
              </w:rPr>
            </w:pPr>
            <w:r w:rsidRPr="0019117D">
              <w:rPr>
                <w:b/>
                <w:bCs/>
                <w:i/>
                <w:iCs/>
                <w:color w:val="000000"/>
                <w:sz w:val="20"/>
                <w:szCs w:val="20"/>
              </w:rPr>
              <w:t>Dropout rate</w:t>
            </w:r>
          </w:p>
        </w:tc>
      </w:tr>
      <w:tr w:rsidR="002738EE" w:rsidRPr="00B755C7" w14:paraId="34AEF793" w14:textId="77777777" w:rsidTr="00E23BC1">
        <w:trPr>
          <w:jc w:val="center"/>
        </w:trPr>
        <w:tc>
          <w:tcPr>
            <w:tcW w:w="0" w:type="auto"/>
            <w:tcBorders>
              <w:top w:val="single" w:sz="4" w:space="0" w:color="auto"/>
            </w:tcBorders>
          </w:tcPr>
          <w:p w14:paraId="73452737" w14:textId="77777777" w:rsidR="002738EE" w:rsidRPr="00B755C7" w:rsidRDefault="002738EE" w:rsidP="00E23BC1">
            <w:pPr>
              <w:jc w:val="both"/>
              <w:rPr>
                <w:color w:val="000000"/>
                <w:sz w:val="20"/>
                <w:szCs w:val="20"/>
              </w:rPr>
            </w:pPr>
            <w:r w:rsidRPr="00B755C7">
              <w:rPr>
                <w:color w:val="000000"/>
                <w:sz w:val="20"/>
                <w:szCs w:val="20"/>
              </w:rPr>
              <w:t>Individual A</w:t>
            </w:r>
          </w:p>
        </w:tc>
        <w:tc>
          <w:tcPr>
            <w:tcW w:w="0" w:type="auto"/>
            <w:tcBorders>
              <w:top w:val="single" w:sz="4" w:space="0" w:color="auto"/>
            </w:tcBorders>
          </w:tcPr>
          <w:p w14:paraId="3EFE509B" w14:textId="77777777" w:rsidR="002738EE" w:rsidRPr="00B755C7" w:rsidRDefault="002738EE" w:rsidP="00E23BC1">
            <w:pPr>
              <w:jc w:val="both"/>
              <w:rPr>
                <w:color w:val="000000"/>
                <w:sz w:val="20"/>
                <w:szCs w:val="20"/>
              </w:rPr>
            </w:pPr>
            <w:r w:rsidRPr="00B755C7">
              <w:rPr>
                <w:color w:val="000000"/>
                <w:sz w:val="20"/>
                <w:szCs w:val="20"/>
              </w:rPr>
              <w:t>16</w:t>
            </w:r>
          </w:p>
        </w:tc>
        <w:tc>
          <w:tcPr>
            <w:tcW w:w="0" w:type="auto"/>
            <w:tcBorders>
              <w:top w:val="single" w:sz="4" w:space="0" w:color="auto"/>
            </w:tcBorders>
          </w:tcPr>
          <w:p w14:paraId="3D672C3E" w14:textId="77777777" w:rsidR="002738EE" w:rsidRPr="00B755C7" w:rsidRDefault="002738EE" w:rsidP="00E23BC1">
            <w:pPr>
              <w:jc w:val="both"/>
              <w:rPr>
                <w:color w:val="000000"/>
                <w:sz w:val="20"/>
                <w:szCs w:val="20"/>
              </w:rPr>
            </w:pPr>
            <w:r w:rsidRPr="00B755C7">
              <w:rPr>
                <w:color w:val="000000"/>
                <w:sz w:val="20"/>
                <w:szCs w:val="20"/>
              </w:rPr>
              <w:t>2</w:t>
            </w:r>
          </w:p>
        </w:tc>
        <w:tc>
          <w:tcPr>
            <w:tcW w:w="0" w:type="auto"/>
            <w:tcBorders>
              <w:top w:val="single" w:sz="4" w:space="0" w:color="auto"/>
            </w:tcBorders>
          </w:tcPr>
          <w:p w14:paraId="3A190983" w14:textId="77777777" w:rsidR="002738EE" w:rsidRPr="00B755C7" w:rsidRDefault="002738EE" w:rsidP="00E23BC1">
            <w:pPr>
              <w:jc w:val="both"/>
              <w:rPr>
                <w:color w:val="000000"/>
                <w:sz w:val="20"/>
                <w:szCs w:val="20"/>
              </w:rPr>
            </w:pPr>
            <w:r w:rsidRPr="00B755C7">
              <w:rPr>
                <w:color w:val="000000"/>
                <w:sz w:val="20"/>
                <w:szCs w:val="20"/>
              </w:rPr>
              <w:t>010</w:t>
            </w:r>
          </w:p>
        </w:tc>
        <w:tc>
          <w:tcPr>
            <w:tcW w:w="0" w:type="auto"/>
            <w:tcBorders>
              <w:top w:val="single" w:sz="4" w:space="0" w:color="auto"/>
            </w:tcBorders>
          </w:tcPr>
          <w:p w14:paraId="6D8EA8E6" w14:textId="77777777" w:rsidR="002738EE" w:rsidRPr="00B755C7" w:rsidRDefault="002738EE" w:rsidP="00E23BC1">
            <w:pPr>
              <w:jc w:val="both"/>
              <w:rPr>
                <w:color w:val="000000"/>
                <w:sz w:val="20"/>
                <w:szCs w:val="20"/>
              </w:rPr>
            </w:pPr>
            <w:r w:rsidRPr="00B755C7">
              <w:rPr>
                <w:color w:val="000000"/>
                <w:sz w:val="20"/>
                <w:szCs w:val="20"/>
              </w:rPr>
              <w:t>000</w:t>
            </w:r>
          </w:p>
        </w:tc>
        <w:tc>
          <w:tcPr>
            <w:tcW w:w="0" w:type="auto"/>
            <w:tcBorders>
              <w:top w:val="single" w:sz="4" w:space="0" w:color="auto"/>
            </w:tcBorders>
          </w:tcPr>
          <w:p w14:paraId="14F2763E" w14:textId="77777777" w:rsidR="002738EE" w:rsidRPr="00B755C7" w:rsidRDefault="002738EE" w:rsidP="00E23BC1">
            <w:pPr>
              <w:jc w:val="both"/>
              <w:rPr>
                <w:color w:val="000000"/>
                <w:sz w:val="20"/>
                <w:szCs w:val="20"/>
              </w:rPr>
            </w:pPr>
            <w:r w:rsidRPr="00B755C7">
              <w:rPr>
                <w:color w:val="000000"/>
                <w:sz w:val="20"/>
                <w:szCs w:val="20"/>
              </w:rPr>
              <w:t>0.8</w:t>
            </w:r>
          </w:p>
        </w:tc>
      </w:tr>
      <w:tr w:rsidR="002738EE" w:rsidRPr="00B755C7" w14:paraId="08B4CD1D" w14:textId="77777777" w:rsidTr="00E23BC1">
        <w:trPr>
          <w:jc w:val="center"/>
        </w:trPr>
        <w:tc>
          <w:tcPr>
            <w:tcW w:w="0" w:type="auto"/>
            <w:tcBorders>
              <w:bottom w:val="single" w:sz="4" w:space="0" w:color="auto"/>
            </w:tcBorders>
          </w:tcPr>
          <w:p w14:paraId="375C8E15" w14:textId="77777777" w:rsidR="002738EE" w:rsidRPr="00B755C7" w:rsidRDefault="002738EE" w:rsidP="00E23BC1">
            <w:pPr>
              <w:jc w:val="both"/>
              <w:rPr>
                <w:color w:val="000000"/>
                <w:sz w:val="20"/>
                <w:szCs w:val="20"/>
              </w:rPr>
            </w:pPr>
            <w:r w:rsidRPr="00B755C7">
              <w:rPr>
                <w:color w:val="000000"/>
                <w:sz w:val="20"/>
                <w:szCs w:val="20"/>
              </w:rPr>
              <w:t>Individual B</w:t>
            </w:r>
          </w:p>
        </w:tc>
        <w:tc>
          <w:tcPr>
            <w:tcW w:w="0" w:type="auto"/>
            <w:tcBorders>
              <w:bottom w:val="single" w:sz="4" w:space="0" w:color="auto"/>
            </w:tcBorders>
          </w:tcPr>
          <w:p w14:paraId="74C380A3" w14:textId="77777777" w:rsidR="002738EE" w:rsidRPr="00B755C7" w:rsidRDefault="002738EE" w:rsidP="00E23BC1">
            <w:pPr>
              <w:jc w:val="both"/>
              <w:rPr>
                <w:color w:val="000000"/>
                <w:sz w:val="20"/>
                <w:szCs w:val="20"/>
              </w:rPr>
            </w:pPr>
            <w:r w:rsidRPr="00B755C7">
              <w:rPr>
                <w:color w:val="000000"/>
                <w:sz w:val="20"/>
                <w:szCs w:val="20"/>
              </w:rPr>
              <w:t>20</w:t>
            </w:r>
          </w:p>
        </w:tc>
        <w:tc>
          <w:tcPr>
            <w:tcW w:w="0" w:type="auto"/>
            <w:tcBorders>
              <w:bottom w:val="single" w:sz="4" w:space="0" w:color="auto"/>
            </w:tcBorders>
          </w:tcPr>
          <w:p w14:paraId="0B2AD239" w14:textId="77777777" w:rsidR="002738EE" w:rsidRPr="00B755C7" w:rsidRDefault="002738EE" w:rsidP="00E23BC1">
            <w:pPr>
              <w:jc w:val="both"/>
              <w:rPr>
                <w:color w:val="000000"/>
                <w:sz w:val="20"/>
                <w:szCs w:val="20"/>
              </w:rPr>
            </w:pPr>
            <w:r w:rsidRPr="00B755C7">
              <w:rPr>
                <w:color w:val="000000"/>
                <w:sz w:val="20"/>
                <w:szCs w:val="20"/>
              </w:rPr>
              <w:t>3</w:t>
            </w:r>
          </w:p>
        </w:tc>
        <w:tc>
          <w:tcPr>
            <w:tcW w:w="0" w:type="auto"/>
            <w:tcBorders>
              <w:bottom w:val="single" w:sz="4" w:space="0" w:color="auto"/>
            </w:tcBorders>
          </w:tcPr>
          <w:p w14:paraId="04CF827E" w14:textId="77777777" w:rsidR="002738EE" w:rsidRPr="00B755C7" w:rsidRDefault="002738EE" w:rsidP="00E23BC1">
            <w:pPr>
              <w:jc w:val="both"/>
              <w:rPr>
                <w:color w:val="000000"/>
                <w:sz w:val="20"/>
                <w:szCs w:val="20"/>
              </w:rPr>
            </w:pPr>
            <w:r w:rsidRPr="00B755C7">
              <w:rPr>
                <w:color w:val="000000"/>
                <w:sz w:val="20"/>
                <w:szCs w:val="20"/>
              </w:rPr>
              <w:t>100</w:t>
            </w:r>
          </w:p>
        </w:tc>
        <w:tc>
          <w:tcPr>
            <w:tcW w:w="0" w:type="auto"/>
            <w:tcBorders>
              <w:bottom w:val="single" w:sz="4" w:space="0" w:color="auto"/>
            </w:tcBorders>
          </w:tcPr>
          <w:p w14:paraId="27CDCE94" w14:textId="77777777" w:rsidR="002738EE" w:rsidRPr="00B755C7" w:rsidRDefault="002738EE" w:rsidP="00E23BC1">
            <w:pPr>
              <w:jc w:val="both"/>
              <w:rPr>
                <w:color w:val="000000"/>
                <w:sz w:val="20"/>
                <w:szCs w:val="20"/>
              </w:rPr>
            </w:pPr>
            <w:r w:rsidRPr="00B755C7">
              <w:rPr>
                <w:color w:val="000000"/>
                <w:sz w:val="20"/>
                <w:szCs w:val="20"/>
              </w:rPr>
              <w:t>001</w:t>
            </w:r>
          </w:p>
        </w:tc>
        <w:tc>
          <w:tcPr>
            <w:tcW w:w="0" w:type="auto"/>
            <w:tcBorders>
              <w:bottom w:val="single" w:sz="4" w:space="0" w:color="auto"/>
            </w:tcBorders>
          </w:tcPr>
          <w:p w14:paraId="1D7ABD17" w14:textId="77777777" w:rsidR="002738EE" w:rsidRPr="00B755C7" w:rsidRDefault="002738EE" w:rsidP="00E23BC1">
            <w:pPr>
              <w:jc w:val="both"/>
              <w:rPr>
                <w:color w:val="000000"/>
                <w:sz w:val="20"/>
                <w:szCs w:val="20"/>
              </w:rPr>
            </w:pPr>
            <w:r w:rsidRPr="00B755C7">
              <w:rPr>
                <w:color w:val="000000"/>
                <w:sz w:val="20"/>
                <w:szCs w:val="20"/>
              </w:rPr>
              <w:t>0.2</w:t>
            </w:r>
          </w:p>
        </w:tc>
      </w:tr>
    </w:tbl>
    <w:p w14:paraId="1B2D7607" w14:textId="77777777" w:rsidR="002738EE" w:rsidRPr="00B755C7" w:rsidRDefault="002738EE" w:rsidP="002738EE">
      <w:pPr>
        <w:pBdr>
          <w:top w:val="nil"/>
          <w:left w:val="nil"/>
          <w:bottom w:val="nil"/>
          <w:right w:val="nil"/>
          <w:between w:val="nil"/>
        </w:pBdr>
        <w:ind w:firstLine="288"/>
        <w:jc w:val="both"/>
        <w:rPr>
          <w:color w:val="000000"/>
          <w:sz w:val="22"/>
          <w:szCs w:val="22"/>
        </w:rPr>
      </w:pPr>
    </w:p>
    <w:p w14:paraId="2A5BC02D" w14:textId="77777777" w:rsidR="00AA33BB" w:rsidRDefault="00AA33BB" w:rsidP="002738EE">
      <w:pPr>
        <w:pBdr>
          <w:top w:val="nil"/>
          <w:left w:val="nil"/>
          <w:bottom w:val="nil"/>
          <w:right w:val="nil"/>
          <w:between w:val="nil"/>
        </w:pBdr>
        <w:ind w:firstLine="288"/>
        <w:jc w:val="center"/>
        <w:rPr>
          <w:color w:val="000000"/>
        </w:rPr>
      </w:pPr>
    </w:p>
    <w:p w14:paraId="6CFF7918" w14:textId="07C6AD89" w:rsidR="002738EE" w:rsidRPr="00C96B97" w:rsidRDefault="002738EE" w:rsidP="002738EE">
      <w:pPr>
        <w:pBdr>
          <w:top w:val="nil"/>
          <w:left w:val="nil"/>
          <w:bottom w:val="nil"/>
          <w:right w:val="nil"/>
          <w:between w:val="nil"/>
        </w:pBdr>
        <w:ind w:firstLine="288"/>
        <w:jc w:val="center"/>
        <w:rPr>
          <w:b/>
          <w:color w:val="000000"/>
        </w:rPr>
      </w:pPr>
      <w:r w:rsidRPr="00C96B97">
        <w:rPr>
          <w:b/>
          <w:color w:val="000000"/>
        </w:rPr>
        <w:t xml:space="preserve">Tabel </w:t>
      </w:r>
      <w:r w:rsidR="00C96B97" w:rsidRPr="00C96B97">
        <w:rPr>
          <w:b/>
          <w:color w:val="000000"/>
        </w:rPr>
        <w:t>3</w:t>
      </w:r>
      <w:r w:rsidRPr="00C96B97">
        <w:rPr>
          <w:b/>
          <w:color w:val="000000"/>
        </w:rPr>
        <w:t xml:space="preserve">. </w:t>
      </w:r>
      <w:r w:rsidR="00AA33BB" w:rsidRPr="00C96B97">
        <w:rPr>
          <w:b/>
          <w:color w:val="000000"/>
        </w:rPr>
        <w:t xml:space="preserve">Nama fungsi dan hasil </w:t>
      </w:r>
      <w:r w:rsidR="00AA33BB" w:rsidRPr="00C96B97">
        <w:rPr>
          <w:b/>
          <w:i/>
          <w:iCs/>
          <w:color w:val="000000"/>
        </w:rPr>
        <w:t>encoding</w:t>
      </w:r>
      <w:r w:rsidR="00AA33BB" w:rsidRPr="00C96B97">
        <w:rPr>
          <w:b/>
          <w:color w:val="000000"/>
        </w:rPr>
        <w:t>-nya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838"/>
        <w:gridCol w:w="805"/>
      </w:tblGrid>
      <w:tr w:rsidR="002738EE" w:rsidRPr="00B755C7" w14:paraId="25B056A6" w14:textId="77777777" w:rsidTr="00E23BC1">
        <w:trPr>
          <w:jc w:val="center"/>
        </w:trPr>
        <w:tc>
          <w:tcPr>
            <w:tcW w:w="0" w:type="auto"/>
            <w:tcBorders>
              <w:top w:val="single" w:sz="4" w:space="0" w:color="auto"/>
              <w:bottom w:val="single" w:sz="4" w:space="0" w:color="auto"/>
            </w:tcBorders>
          </w:tcPr>
          <w:p w14:paraId="1FD5841C" w14:textId="77777777" w:rsidR="002738EE" w:rsidRPr="00B755C7" w:rsidRDefault="002738EE" w:rsidP="00E23BC1">
            <w:pPr>
              <w:jc w:val="center"/>
              <w:rPr>
                <w:b/>
                <w:bCs/>
                <w:color w:val="000000"/>
                <w:sz w:val="20"/>
                <w:szCs w:val="20"/>
              </w:rPr>
            </w:pPr>
            <w:r w:rsidRPr="00B755C7">
              <w:rPr>
                <w:b/>
                <w:bCs/>
                <w:color w:val="000000"/>
                <w:sz w:val="20"/>
                <w:szCs w:val="20"/>
              </w:rPr>
              <w:t>Function</w:t>
            </w:r>
          </w:p>
        </w:tc>
        <w:tc>
          <w:tcPr>
            <w:tcW w:w="0" w:type="auto"/>
            <w:tcBorders>
              <w:top w:val="single" w:sz="4" w:space="0" w:color="auto"/>
              <w:bottom w:val="single" w:sz="4" w:space="0" w:color="auto"/>
            </w:tcBorders>
          </w:tcPr>
          <w:p w14:paraId="5D39D959" w14:textId="77777777" w:rsidR="002738EE" w:rsidRPr="00B755C7" w:rsidRDefault="002738EE" w:rsidP="00E23BC1">
            <w:pPr>
              <w:jc w:val="center"/>
              <w:rPr>
                <w:b/>
                <w:bCs/>
                <w:color w:val="000000"/>
                <w:sz w:val="20"/>
                <w:szCs w:val="20"/>
              </w:rPr>
            </w:pPr>
            <w:r w:rsidRPr="00B755C7">
              <w:rPr>
                <w:b/>
                <w:bCs/>
                <w:color w:val="000000"/>
                <w:sz w:val="20"/>
                <w:szCs w:val="20"/>
              </w:rPr>
              <w:t>Integer</w:t>
            </w:r>
          </w:p>
        </w:tc>
        <w:tc>
          <w:tcPr>
            <w:tcW w:w="0" w:type="auto"/>
            <w:tcBorders>
              <w:top w:val="single" w:sz="4" w:space="0" w:color="auto"/>
              <w:bottom w:val="single" w:sz="4" w:space="0" w:color="auto"/>
            </w:tcBorders>
          </w:tcPr>
          <w:p w14:paraId="0F54077F" w14:textId="77777777" w:rsidR="002738EE" w:rsidRPr="00B755C7" w:rsidRDefault="002738EE" w:rsidP="00E23BC1">
            <w:pPr>
              <w:jc w:val="center"/>
              <w:rPr>
                <w:b/>
                <w:bCs/>
                <w:color w:val="000000"/>
                <w:sz w:val="20"/>
                <w:szCs w:val="20"/>
              </w:rPr>
            </w:pPr>
            <w:r w:rsidRPr="00B755C7">
              <w:rPr>
                <w:b/>
                <w:bCs/>
                <w:color w:val="000000"/>
                <w:sz w:val="20"/>
                <w:szCs w:val="20"/>
              </w:rPr>
              <w:t>Binary</w:t>
            </w:r>
          </w:p>
        </w:tc>
      </w:tr>
      <w:tr w:rsidR="002738EE" w:rsidRPr="00B755C7" w14:paraId="363E08B6" w14:textId="77777777" w:rsidTr="00E23BC1">
        <w:trPr>
          <w:jc w:val="center"/>
        </w:trPr>
        <w:tc>
          <w:tcPr>
            <w:tcW w:w="0" w:type="auto"/>
            <w:tcBorders>
              <w:top w:val="single" w:sz="4" w:space="0" w:color="auto"/>
            </w:tcBorders>
          </w:tcPr>
          <w:p w14:paraId="78F8EB07" w14:textId="77777777" w:rsidR="002738EE" w:rsidRPr="00B755C7" w:rsidRDefault="002738EE" w:rsidP="00E23BC1">
            <w:pPr>
              <w:jc w:val="both"/>
              <w:rPr>
                <w:color w:val="000000"/>
                <w:sz w:val="20"/>
                <w:szCs w:val="20"/>
              </w:rPr>
            </w:pPr>
            <w:r w:rsidRPr="00B755C7">
              <w:rPr>
                <w:color w:val="000000"/>
                <w:sz w:val="20"/>
                <w:szCs w:val="20"/>
              </w:rPr>
              <w:t>Sigmoid</w:t>
            </w:r>
          </w:p>
        </w:tc>
        <w:tc>
          <w:tcPr>
            <w:tcW w:w="0" w:type="auto"/>
            <w:tcBorders>
              <w:top w:val="single" w:sz="4" w:space="0" w:color="auto"/>
            </w:tcBorders>
          </w:tcPr>
          <w:p w14:paraId="005D6BC0" w14:textId="77777777" w:rsidR="002738EE" w:rsidRPr="00B755C7" w:rsidRDefault="002738EE" w:rsidP="00E23BC1">
            <w:pPr>
              <w:jc w:val="both"/>
              <w:rPr>
                <w:color w:val="000000"/>
                <w:sz w:val="20"/>
                <w:szCs w:val="20"/>
              </w:rPr>
            </w:pPr>
            <w:r w:rsidRPr="00B755C7">
              <w:rPr>
                <w:color w:val="000000"/>
                <w:sz w:val="20"/>
                <w:szCs w:val="20"/>
              </w:rPr>
              <w:t>0</w:t>
            </w:r>
          </w:p>
        </w:tc>
        <w:tc>
          <w:tcPr>
            <w:tcW w:w="0" w:type="auto"/>
            <w:tcBorders>
              <w:top w:val="single" w:sz="4" w:space="0" w:color="auto"/>
            </w:tcBorders>
          </w:tcPr>
          <w:p w14:paraId="1AFB5023" w14:textId="77777777" w:rsidR="002738EE" w:rsidRPr="00B755C7" w:rsidRDefault="002738EE" w:rsidP="00E23BC1">
            <w:pPr>
              <w:jc w:val="both"/>
              <w:rPr>
                <w:color w:val="000000"/>
                <w:sz w:val="20"/>
                <w:szCs w:val="20"/>
              </w:rPr>
            </w:pPr>
            <w:r w:rsidRPr="00B755C7">
              <w:rPr>
                <w:color w:val="000000"/>
                <w:sz w:val="20"/>
                <w:szCs w:val="20"/>
              </w:rPr>
              <w:t>000</w:t>
            </w:r>
          </w:p>
        </w:tc>
      </w:tr>
      <w:tr w:rsidR="002738EE" w:rsidRPr="00B755C7" w14:paraId="0C5B27BD" w14:textId="77777777" w:rsidTr="00E23BC1">
        <w:trPr>
          <w:jc w:val="center"/>
        </w:trPr>
        <w:tc>
          <w:tcPr>
            <w:tcW w:w="0" w:type="auto"/>
          </w:tcPr>
          <w:p w14:paraId="04E1069D" w14:textId="77777777" w:rsidR="002738EE" w:rsidRPr="00B755C7" w:rsidRDefault="002738EE" w:rsidP="00E23BC1">
            <w:pPr>
              <w:jc w:val="both"/>
              <w:rPr>
                <w:color w:val="000000"/>
                <w:sz w:val="20"/>
                <w:szCs w:val="20"/>
              </w:rPr>
            </w:pPr>
            <w:r w:rsidRPr="00B755C7">
              <w:rPr>
                <w:color w:val="000000"/>
                <w:sz w:val="20"/>
                <w:szCs w:val="20"/>
              </w:rPr>
              <w:t>RelU</w:t>
            </w:r>
          </w:p>
        </w:tc>
        <w:tc>
          <w:tcPr>
            <w:tcW w:w="0" w:type="auto"/>
          </w:tcPr>
          <w:p w14:paraId="47C75601" w14:textId="77777777" w:rsidR="002738EE" w:rsidRPr="00B755C7" w:rsidRDefault="002738EE" w:rsidP="00E23BC1">
            <w:pPr>
              <w:jc w:val="both"/>
              <w:rPr>
                <w:color w:val="000000"/>
                <w:sz w:val="20"/>
                <w:szCs w:val="20"/>
              </w:rPr>
            </w:pPr>
            <w:r w:rsidRPr="00B755C7">
              <w:rPr>
                <w:color w:val="000000"/>
                <w:sz w:val="20"/>
                <w:szCs w:val="20"/>
              </w:rPr>
              <w:t>1</w:t>
            </w:r>
          </w:p>
        </w:tc>
        <w:tc>
          <w:tcPr>
            <w:tcW w:w="0" w:type="auto"/>
          </w:tcPr>
          <w:p w14:paraId="453B3B35" w14:textId="77777777" w:rsidR="002738EE" w:rsidRPr="00B755C7" w:rsidRDefault="002738EE" w:rsidP="00E23BC1">
            <w:pPr>
              <w:jc w:val="both"/>
              <w:rPr>
                <w:color w:val="000000"/>
                <w:sz w:val="20"/>
                <w:szCs w:val="20"/>
              </w:rPr>
            </w:pPr>
            <w:r w:rsidRPr="00B755C7">
              <w:rPr>
                <w:color w:val="000000"/>
                <w:sz w:val="20"/>
                <w:szCs w:val="20"/>
              </w:rPr>
              <w:t>001</w:t>
            </w:r>
          </w:p>
        </w:tc>
      </w:tr>
      <w:tr w:rsidR="002738EE" w:rsidRPr="00B755C7" w14:paraId="224046E4" w14:textId="77777777" w:rsidTr="00E23BC1">
        <w:trPr>
          <w:jc w:val="center"/>
        </w:trPr>
        <w:tc>
          <w:tcPr>
            <w:tcW w:w="0" w:type="auto"/>
          </w:tcPr>
          <w:p w14:paraId="20103C14" w14:textId="77777777" w:rsidR="002738EE" w:rsidRPr="00B755C7" w:rsidRDefault="002738EE" w:rsidP="00E23BC1">
            <w:pPr>
              <w:jc w:val="both"/>
              <w:rPr>
                <w:color w:val="000000"/>
                <w:sz w:val="20"/>
                <w:szCs w:val="20"/>
              </w:rPr>
            </w:pPr>
            <w:r w:rsidRPr="00B755C7">
              <w:rPr>
                <w:color w:val="000000"/>
                <w:sz w:val="20"/>
                <w:szCs w:val="20"/>
              </w:rPr>
              <w:t>Tanh</w:t>
            </w:r>
          </w:p>
        </w:tc>
        <w:tc>
          <w:tcPr>
            <w:tcW w:w="0" w:type="auto"/>
          </w:tcPr>
          <w:p w14:paraId="29DD8A82" w14:textId="77777777" w:rsidR="002738EE" w:rsidRPr="00B755C7" w:rsidRDefault="002738EE" w:rsidP="00E23BC1">
            <w:pPr>
              <w:jc w:val="both"/>
              <w:rPr>
                <w:color w:val="000000"/>
                <w:sz w:val="20"/>
                <w:szCs w:val="20"/>
              </w:rPr>
            </w:pPr>
            <w:r w:rsidRPr="00B755C7">
              <w:rPr>
                <w:color w:val="000000"/>
                <w:sz w:val="20"/>
                <w:szCs w:val="20"/>
              </w:rPr>
              <w:t>2</w:t>
            </w:r>
          </w:p>
        </w:tc>
        <w:tc>
          <w:tcPr>
            <w:tcW w:w="0" w:type="auto"/>
          </w:tcPr>
          <w:p w14:paraId="33175C64" w14:textId="77777777" w:rsidR="002738EE" w:rsidRPr="00B755C7" w:rsidRDefault="002738EE" w:rsidP="00E23BC1">
            <w:pPr>
              <w:jc w:val="both"/>
              <w:rPr>
                <w:color w:val="000000"/>
                <w:sz w:val="20"/>
                <w:szCs w:val="20"/>
              </w:rPr>
            </w:pPr>
            <w:r w:rsidRPr="00B755C7">
              <w:rPr>
                <w:color w:val="000000"/>
                <w:sz w:val="20"/>
                <w:szCs w:val="20"/>
              </w:rPr>
              <w:t>010</w:t>
            </w:r>
          </w:p>
        </w:tc>
      </w:tr>
      <w:tr w:rsidR="002738EE" w:rsidRPr="00B755C7" w14:paraId="75DEA10C" w14:textId="77777777" w:rsidTr="00E23BC1">
        <w:trPr>
          <w:jc w:val="center"/>
        </w:trPr>
        <w:tc>
          <w:tcPr>
            <w:tcW w:w="0" w:type="auto"/>
          </w:tcPr>
          <w:p w14:paraId="16EC5526" w14:textId="77777777" w:rsidR="002738EE" w:rsidRPr="00B755C7" w:rsidRDefault="002738EE" w:rsidP="00E23BC1">
            <w:pPr>
              <w:jc w:val="both"/>
              <w:rPr>
                <w:color w:val="000000"/>
                <w:sz w:val="20"/>
                <w:szCs w:val="20"/>
              </w:rPr>
            </w:pPr>
            <w:r w:rsidRPr="00B755C7">
              <w:rPr>
                <w:color w:val="000000"/>
                <w:sz w:val="20"/>
                <w:szCs w:val="20"/>
              </w:rPr>
              <w:t>Softmax</w:t>
            </w:r>
          </w:p>
        </w:tc>
        <w:tc>
          <w:tcPr>
            <w:tcW w:w="0" w:type="auto"/>
          </w:tcPr>
          <w:p w14:paraId="038B4EC0" w14:textId="77777777" w:rsidR="002738EE" w:rsidRPr="00B755C7" w:rsidRDefault="002738EE" w:rsidP="00E23BC1">
            <w:pPr>
              <w:jc w:val="both"/>
              <w:rPr>
                <w:color w:val="000000"/>
                <w:sz w:val="20"/>
                <w:szCs w:val="20"/>
              </w:rPr>
            </w:pPr>
            <w:r w:rsidRPr="00B755C7">
              <w:rPr>
                <w:color w:val="000000"/>
                <w:sz w:val="20"/>
                <w:szCs w:val="20"/>
              </w:rPr>
              <w:t>3</w:t>
            </w:r>
          </w:p>
        </w:tc>
        <w:tc>
          <w:tcPr>
            <w:tcW w:w="0" w:type="auto"/>
          </w:tcPr>
          <w:p w14:paraId="1258DB38" w14:textId="77777777" w:rsidR="002738EE" w:rsidRPr="00B755C7" w:rsidRDefault="002738EE" w:rsidP="00E23BC1">
            <w:pPr>
              <w:jc w:val="both"/>
              <w:rPr>
                <w:color w:val="000000"/>
                <w:sz w:val="20"/>
                <w:szCs w:val="20"/>
              </w:rPr>
            </w:pPr>
            <w:r w:rsidRPr="00B755C7">
              <w:rPr>
                <w:color w:val="000000"/>
                <w:sz w:val="20"/>
                <w:szCs w:val="20"/>
              </w:rPr>
              <w:t>011</w:t>
            </w:r>
          </w:p>
        </w:tc>
      </w:tr>
      <w:tr w:rsidR="002738EE" w:rsidRPr="00B755C7" w14:paraId="5361807E" w14:textId="77777777" w:rsidTr="00E23BC1">
        <w:trPr>
          <w:jc w:val="center"/>
        </w:trPr>
        <w:tc>
          <w:tcPr>
            <w:tcW w:w="0" w:type="auto"/>
          </w:tcPr>
          <w:p w14:paraId="78D541EA" w14:textId="77777777" w:rsidR="002738EE" w:rsidRPr="00B755C7" w:rsidRDefault="002738EE" w:rsidP="00E23BC1">
            <w:pPr>
              <w:jc w:val="both"/>
              <w:rPr>
                <w:color w:val="000000"/>
                <w:sz w:val="20"/>
                <w:szCs w:val="20"/>
              </w:rPr>
            </w:pPr>
            <w:r w:rsidRPr="00B755C7">
              <w:rPr>
                <w:color w:val="000000"/>
                <w:sz w:val="20"/>
                <w:szCs w:val="20"/>
              </w:rPr>
              <w:t>Elu</w:t>
            </w:r>
          </w:p>
        </w:tc>
        <w:tc>
          <w:tcPr>
            <w:tcW w:w="0" w:type="auto"/>
          </w:tcPr>
          <w:p w14:paraId="284EB841" w14:textId="77777777" w:rsidR="002738EE" w:rsidRPr="00B755C7" w:rsidRDefault="002738EE" w:rsidP="00E23BC1">
            <w:pPr>
              <w:jc w:val="both"/>
              <w:rPr>
                <w:color w:val="000000"/>
                <w:sz w:val="20"/>
                <w:szCs w:val="20"/>
              </w:rPr>
            </w:pPr>
            <w:r w:rsidRPr="00B755C7">
              <w:rPr>
                <w:color w:val="000000"/>
                <w:sz w:val="20"/>
                <w:szCs w:val="20"/>
              </w:rPr>
              <w:t>4</w:t>
            </w:r>
          </w:p>
        </w:tc>
        <w:tc>
          <w:tcPr>
            <w:tcW w:w="0" w:type="auto"/>
          </w:tcPr>
          <w:p w14:paraId="6EFF4E08" w14:textId="77777777" w:rsidR="002738EE" w:rsidRPr="00B755C7" w:rsidRDefault="002738EE" w:rsidP="00E23BC1">
            <w:pPr>
              <w:jc w:val="both"/>
              <w:rPr>
                <w:color w:val="000000"/>
                <w:sz w:val="20"/>
                <w:szCs w:val="20"/>
              </w:rPr>
            </w:pPr>
            <w:r w:rsidRPr="00B755C7">
              <w:rPr>
                <w:color w:val="000000"/>
                <w:sz w:val="20"/>
                <w:szCs w:val="20"/>
              </w:rPr>
              <w:t>100</w:t>
            </w:r>
          </w:p>
        </w:tc>
      </w:tr>
      <w:tr w:rsidR="002738EE" w:rsidRPr="00B755C7" w14:paraId="485EC31F" w14:textId="77777777" w:rsidTr="00E23BC1">
        <w:trPr>
          <w:jc w:val="center"/>
        </w:trPr>
        <w:tc>
          <w:tcPr>
            <w:tcW w:w="0" w:type="auto"/>
          </w:tcPr>
          <w:p w14:paraId="5E8B37B7" w14:textId="77777777" w:rsidR="002738EE" w:rsidRPr="00B755C7" w:rsidRDefault="002738EE" w:rsidP="00E23BC1">
            <w:pPr>
              <w:jc w:val="both"/>
              <w:rPr>
                <w:color w:val="000000"/>
                <w:sz w:val="20"/>
                <w:szCs w:val="20"/>
              </w:rPr>
            </w:pPr>
            <w:r w:rsidRPr="00B755C7">
              <w:rPr>
                <w:color w:val="000000"/>
                <w:sz w:val="20"/>
                <w:szCs w:val="20"/>
              </w:rPr>
              <w:t>Hard_sigmoid</w:t>
            </w:r>
          </w:p>
        </w:tc>
        <w:tc>
          <w:tcPr>
            <w:tcW w:w="0" w:type="auto"/>
          </w:tcPr>
          <w:p w14:paraId="1DE54E6F" w14:textId="77777777" w:rsidR="002738EE" w:rsidRPr="00B755C7" w:rsidRDefault="002738EE" w:rsidP="00E23BC1">
            <w:pPr>
              <w:jc w:val="both"/>
              <w:rPr>
                <w:color w:val="000000"/>
                <w:sz w:val="20"/>
                <w:szCs w:val="20"/>
              </w:rPr>
            </w:pPr>
            <w:r w:rsidRPr="00B755C7">
              <w:rPr>
                <w:color w:val="000000"/>
                <w:sz w:val="20"/>
                <w:szCs w:val="20"/>
              </w:rPr>
              <w:t>5</w:t>
            </w:r>
          </w:p>
        </w:tc>
        <w:tc>
          <w:tcPr>
            <w:tcW w:w="0" w:type="auto"/>
          </w:tcPr>
          <w:p w14:paraId="00FEC1D5" w14:textId="77777777" w:rsidR="002738EE" w:rsidRPr="00B755C7" w:rsidRDefault="002738EE" w:rsidP="00E23BC1">
            <w:pPr>
              <w:jc w:val="both"/>
              <w:rPr>
                <w:color w:val="000000"/>
                <w:sz w:val="20"/>
                <w:szCs w:val="20"/>
              </w:rPr>
            </w:pPr>
            <w:r w:rsidRPr="00B755C7">
              <w:rPr>
                <w:color w:val="000000"/>
                <w:sz w:val="20"/>
                <w:szCs w:val="20"/>
              </w:rPr>
              <w:t>101</w:t>
            </w:r>
          </w:p>
        </w:tc>
      </w:tr>
      <w:tr w:rsidR="002738EE" w:rsidRPr="00B755C7" w14:paraId="2F2A8D6D" w14:textId="77777777" w:rsidTr="00E23BC1">
        <w:trPr>
          <w:jc w:val="center"/>
        </w:trPr>
        <w:tc>
          <w:tcPr>
            <w:tcW w:w="0" w:type="auto"/>
          </w:tcPr>
          <w:p w14:paraId="767065AF" w14:textId="77777777" w:rsidR="002738EE" w:rsidRPr="00B755C7" w:rsidRDefault="002738EE" w:rsidP="00E23BC1">
            <w:pPr>
              <w:jc w:val="both"/>
              <w:rPr>
                <w:color w:val="000000"/>
                <w:sz w:val="20"/>
                <w:szCs w:val="20"/>
              </w:rPr>
            </w:pPr>
            <w:r w:rsidRPr="00B755C7">
              <w:rPr>
                <w:color w:val="000000"/>
                <w:sz w:val="20"/>
                <w:szCs w:val="20"/>
              </w:rPr>
              <w:t>Linear</w:t>
            </w:r>
          </w:p>
        </w:tc>
        <w:tc>
          <w:tcPr>
            <w:tcW w:w="0" w:type="auto"/>
          </w:tcPr>
          <w:p w14:paraId="50F9E5AE" w14:textId="77777777" w:rsidR="002738EE" w:rsidRPr="00B755C7" w:rsidRDefault="002738EE" w:rsidP="00E23BC1">
            <w:pPr>
              <w:jc w:val="both"/>
              <w:rPr>
                <w:color w:val="000000"/>
                <w:sz w:val="20"/>
                <w:szCs w:val="20"/>
              </w:rPr>
            </w:pPr>
            <w:r w:rsidRPr="00B755C7">
              <w:rPr>
                <w:color w:val="000000"/>
                <w:sz w:val="20"/>
                <w:szCs w:val="20"/>
              </w:rPr>
              <w:t>6</w:t>
            </w:r>
          </w:p>
        </w:tc>
        <w:tc>
          <w:tcPr>
            <w:tcW w:w="0" w:type="auto"/>
          </w:tcPr>
          <w:p w14:paraId="1DED2ED6" w14:textId="77777777" w:rsidR="002738EE" w:rsidRPr="00B755C7" w:rsidRDefault="002738EE" w:rsidP="00E23BC1">
            <w:pPr>
              <w:jc w:val="both"/>
              <w:rPr>
                <w:color w:val="000000"/>
                <w:sz w:val="20"/>
                <w:szCs w:val="20"/>
              </w:rPr>
            </w:pPr>
            <w:r w:rsidRPr="00B755C7">
              <w:rPr>
                <w:color w:val="000000"/>
                <w:sz w:val="20"/>
                <w:szCs w:val="20"/>
              </w:rPr>
              <w:t>110</w:t>
            </w:r>
          </w:p>
        </w:tc>
      </w:tr>
      <w:tr w:rsidR="002738EE" w:rsidRPr="00B755C7" w14:paraId="4742DE28" w14:textId="77777777" w:rsidTr="00E23BC1">
        <w:trPr>
          <w:jc w:val="center"/>
        </w:trPr>
        <w:tc>
          <w:tcPr>
            <w:tcW w:w="0" w:type="auto"/>
            <w:tcBorders>
              <w:bottom w:val="single" w:sz="4" w:space="0" w:color="auto"/>
            </w:tcBorders>
          </w:tcPr>
          <w:p w14:paraId="0E806598" w14:textId="77777777" w:rsidR="002738EE" w:rsidRPr="00B755C7" w:rsidRDefault="002738EE" w:rsidP="00E23BC1">
            <w:pPr>
              <w:jc w:val="both"/>
              <w:rPr>
                <w:color w:val="000000"/>
                <w:sz w:val="20"/>
                <w:szCs w:val="20"/>
              </w:rPr>
            </w:pPr>
            <w:r w:rsidRPr="00B755C7">
              <w:rPr>
                <w:color w:val="000000"/>
                <w:sz w:val="20"/>
                <w:szCs w:val="20"/>
              </w:rPr>
              <w:t>Gelu</w:t>
            </w:r>
          </w:p>
        </w:tc>
        <w:tc>
          <w:tcPr>
            <w:tcW w:w="0" w:type="auto"/>
            <w:tcBorders>
              <w:bottom w:val="single" w:sz="4" w:space="0" w:color="auto"/>
            </w:tcBorders>
          </w:tcPr>
          <w:p w14:paraId="6EC62745" w14:textId="77777777" w:rsidR="002738EE" w:rsidRPr="00B755C7" w:rsidRDefault="002738EE" w:rsidP="00E23BC1">
            <w:pPr>
              <w:jc w:val="both"/>
              <w:rPr>
                <w:color w:val="000000"/>
                <w:sz w:val="20"/>
                <w:szCs w:val="20"/>
              </w:rPr>
            </w:pPr>
            <w:r w:rsidRPr="00B755C7">
              <w:rPr>
                <w:color w:val="000000"/>
                <w:sz w:val="20"/>
                <w:szCs w:val="20"/>
              </w:rPr>
              <w:t>7</w:t>
            </w:r>
          </w:p>
        </w:tc>
        <w:tc>
          <w:tcPr>
            <w:tcW w:w="0" w:type="auto"/>
            <w:tcBorders>
              <w:bottom w:val="single" w:sz="4" w:space="0" w:color="auto"/>
            </w:tcBorders>
          </w:tcPr>
          <w:p w14:paraId="42DD84F7" w14:textId="77777777" w:rsidR="002738EE" w:rsidRPr="00B755C7" w:rsidRDefault="002738EE" w:rsidP="00E23BC1">
            <w:pPr>
              <w:jc w:val="both"/>
              <w:rPr>
                <w:color w:val="000000"/>
                <w:sz w:val="20"/>
                <w:szCs w:val="20"/>
              </w:rPr>
            </w:pPr>
            <w:r w:rsidRPr="00B755C7">
              <w:rPr>
                <w:color w:val="000000"/>
                <w:sz w:val="20"/>
                <w:szCs w:val="20"/>
              </w:rPr>
              <w:t>111</w:t>
            </w:r>
          </w:p>
        </w:tc>
      </w:tr>
    </w:tbl>
    <w:p w14:paraId="513300C1" w14:textId="4E299002" w:rsidR="002738EE" w:rsidRDefault="00C70F33" w:rsidP="00B14629">
      <w:pPr>
        <w:ind w:left="149" w:right="107" w:firstLine="427"/>
        <w:jc w:val="both"/>
      </w:pPr>
      <w:r w:rsidRPr="00C70F33">
        <w:t xml:space="preserve">2) Evaluasi </w:t>
      </w:r>
      <w:r>
        <w:rPr>
          <w:i/>
        </w:rPr>
        <w:t>Fitness Score</w:t>
      </w:r>
      <w:r w:rsidRPr="00C70F33">
        <w:t xml:space="preserve">: Evaluasi model dilakukan menggunakan populasi yang diinisialisasi dengan dataset CKD. Akurasi validasi yang dihasilkan oleh model LSTM dalam penelitian ini disebut sebagai </w:t>
      </w:r>
      <w:r>
        <w:rPr>
          <w:i/>
          <w:iCs/>
        </w:rPr>
        <w:t>fitness score</w:t>
      </w:r>
      <w:r w:rsidRPr="00C70F33">
        <w:t xml:space="preserve">. Untuk menghitung akurasi validasi, dilakukan K-fold cross-validation. K-fold cross-validation membagi data pelatihan menjadi k jumlah subset, yang dalam penelitian ini menggunakan 4 lipatan. Model akan dilatih menggunakan </w:t>
      </w:r>
      <w:r w:rsidR="00967EC7">
        <w:rPr>
          <w:i/>
          <w:iCs/>
        </w:rPr>
        <w:t>fold</w:t>
      </w:r>
      <w:r w:rsidRPr="00C70F33">
        <w:t xml:space="preserve"> atau </w:t>
      </w:r>
      <w:r w:rsidRPr="00967EC7">
        <w:rPr>
          <w:i/>
          <w:iCs/>
        </w:rPr>
        <w:t>subset</w:t>
      </w:r>
      <w:r w:rsidRPr="00C70F33">
        <w:t xml:space="preserve"> yang berbeda sebagai data validasi dengan 4 iterasi seperti yang diilustrasikan dalam Gambar </w:t>
      </w:r>
      <w:r w:rsidR="002C4242">
        <w:t>3</w:t>
      </w:r>
      <w:r w:rsidRPr="00C70F33">
        <w:t xml:space="preserve">. Akurasi setiap subset akan dicatat dan rata-rata dari akurasi yang dicatat di semua </w:t>
      </w:r>
      <w:r w:rsidRPr="00181F17">
        <w:rPr>
          <w:i/>
          <w:iCs/>
        </w:rPr>
        <w:t>subset</w:t>
      </w:r>
      <w:r w:rsidRPr="00C70F33">
        <w:t xml:space="preserve"> dihitung untuk mendapatkan </w:t>
      </w:r>
      <w:r w:rsidR="00181F17">
        <w:rPr>
          <w:i/>
          <w:iCs/>
        </w:rPr>
        <w:t>fitness score</w:t>
      </w:r>
      <w:r w:rsidRPr="00C70F33">
        <w:t>.</w:t>
      </w:r>
    </w:p>
    <w:p w14:paraId="53AA8872" w14:textId="77777777" w:rsidR="000264CF" w:rsidRPr="00B755C7" w:rsidRDefault="000264CF" w:rsidP="000264CF">
      <w:pPr>
        <w:pBdr>
          <w:top w:val="nil"/>
          <w:left w:val="nil"/>
          <w:bottom w:val="nil"/>
          <w:right w:val="nil"/>
          <w:between w:val="nil"/>
        </w:pBdr>
        <w:ind w:firstLine="288"/>
        <w:jc w:val="center"/>
        <w:rPr>
          <w:color w:val="000000"/>
          <w:sz w:val="22"/>
          <w:szCs w:val="22"/>
        </w:rPr>
      </w:pPr>
      <w:r w:rsidRPr="00B755C7">
        <w:rPr>
          <w:noProof/>
          <w:color w:val="000000"/>
          <w:sz w:val="22"/>
          <w:szCs w:val="22"/>
        </w:rPr>
        <w:lastRenderedPageBreak/>
        <w:drawing>
          <wp:inline distT="0" distB="0" distL="0" distR="0" wp14:anchorId="75782D63" wp14:editId="1E721E89">
            <wp:extent cx="4089400" cy="2981983"/>
            <wp:effectExtent l="0" t="0" r="6350" b="8890"/>
            <wp:docPr id="809471061" name="Picture 1" descr="A screenshot of a training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1061" name="Picture 1" descr="A screenshot of a training se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097305" cy="2987747"/>
                    </a:xfrm>
                    <a:prstGeom prst="rect">
                      <a:avLst/>
                    </a:prstGeom>
                  </pic:spPr>
                </pic:pic>
              </a:graphicData>
            </a:graphic>
          </wp:inline>
        </w:drawing>
      </w:r>
    </w:p>
    <w:p w14:paraId="50415574" w14:textId="18F2A797" w:rsidR="000264CF" w:rsidRPr="000264CF" w:rsidRDefault="00C96B97" w:rsidP="000264CF">
      <w:pPr>
        <w:pBdr>
          <w:top w:val="nil"/>
          <w:left w:val="nil"/>
          <w:bottom w:val="nil"/>
          <w:right w:val="nil"/>
          <w:between w:val="nil"/>
        </w:pBdr>
        <w:ind w:firstLine="288"/>
        <w:jc w:val="center"/>
        <w:rPr>
          <w:b/>
          <w:bCs/>
          <w:color w:val="000000"/>
        </w:rPr>
      </w:pPr>
      <w:r>
        <w:rPr>
          <w:b/>
          <w:bCs/>
          <w:color w:val="000000"/>
        </w:rPr>
        <w:t>Gambar</w:t>
      </w:r>
      <w:r w:rsidR="000264CF" w:rsidRPr="00B755C7">
        <w:rPr>
          <w:b/>
          <w:bCs/>
          <w:color w:val="000000"/>
        </w:rPr>
        <w:t xml:space="preserve">. </w:t>
      </w:r>
      <w:r w:rsidR="002C4242">
        <w:rPr>
          <w:b/>
          <w:bCs/>
          <w:color w:val="000000"/>
        </w:rPr>
        <w:t>3</w:t>
      </w:r>
      <w:r w:rsidR="000264CF" w:rsidRPr="00B755C7">
        <w:rPr>
          <w:b/>
          <w:bCs/>
          <w:color w:val="000000"/>
        </w:rPr>
        <w:t xml:space="preserve"> </w:t>
      </w:r>
      <w:r w:rsidR="000264CF">
        <w:rPr>
          <w:b/>
          <w:bCs/>
          <w:color w:val="000000"/>
        </w:rPr>
        <w:t xml:space="preserve">Skema 4 </w:t>
      </w:r>
      <w:r w:rsidR="000264CF">
        <w:rPr>
          <w:b/>
          <w:bCs/>
          <w:i/>
          <w:iCs/>
          <w:color w:val="000000"/>
        </w:rPr>
        <w:t>folds</w:t>
      </w:r>
      <w:r w:rsidR="000264CF">
        <w:rPr>
          <w:b/>
          <w:bCs/>
          <w:color w:val="000000"/>
        </w:rPr>
        <w:t xml:space="preserve"> data pelatihan</w:t>
      </w:r>
    </w:p>
    <w:p w14:paraId="19C38E5C" w14:textId="6F95879F" w:rsidR="00181F17" w:rsidRPr="002519CE" w:rsidRDefault="007D3109" w:rsidP="00B14629">
      <w:pPr>
        <w:ind w:left="149" w:right="107" w:firstLine="427"/>
        <w:jc w:val="both"/>
      </w:pPr>
      <w:r w:rsidRPr="002519CE">
        <w:t xml:space="preserve">3) Seleksi Orang tua: Seleksi </w:t>
      </w:r>
      <w:r w:rsidR="003B528A" w:rsidRPr="002519CE">
        <w:t>orang tua</w:t>
      </w:r>
      <w:r w:rsidRPr="002519CE">
        <w:t xml:space="preserve"> dilakukan di antara individu dengan </w:t>
      </w:r>
      <w:r w:rsidR="00492D84" w:rsidRPr="002519CE">
        <w:rPr>
          <w:i/>
          <w:iCs/>
        </w:rPr>
        <w:t>fitness score</w:t>
      </w:r>
      <w:r w:rsidRPr="002519CE">
        <w:t xml:space="preserve"> tertinggi. Mereka yang terpilih akan dipertahankan, sementara yang tidak terpilih akan dihapus atau dibuang dari populasi. Metode </w:t>
      </w:r>
      <w:r w:rsidR="00492D84" w:rsidRPr="002519CE">
        <w:rPr>
          <w:i/>
          <w:iCs/>
        </w:rPr>
        <w:t>roulette wheel</w:t>
      </w:r>
      <w:r w:rsidRPr="002519CE">
        <w:t xml:space="preserve"> akan digunakan untuk memilih induk berdasarkan probabilitas yang proporsional dengan </w:t>
      </w:r>
      <w:r w:rsidR="00492D84" w:rsidRPr="002519CE">
        <w:rPr>
          <w:i/>
          <w:iCs/>
        </w:rPr>
        <w:t>fitness score</w:t>
      </w:r>
      <w:r w:rsidRPr="002519CE">
        <w:t xml:space="preserve"> mereka. Secara umum, perhitungan untuk menentukan probabilitas ini adalah seperti pada (6), dengan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1B16CD" w:rsidRPr="002519CE">
        <w:t xml:space="preserve"> </w:t>
      </w:r>
      <w:r w:rsidRPr="002519CE">
        <w:t xml:space="preserve"> adalah probabilitas individu pada indeks-i;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2519CE">
        <w:t xml:space="preserve">adalah skor kebugaran individu pada indeks-i; </w:t>
      </w:r>
      <m:oMath>
        <m:r>
          <w:rPr>
            <w:rFonts w:ascii="Cambria Math" w:hAnsi="Cambria Math"/>
          </w:rPr>
          <m:t>N</m:t>
        </m:r>
      </m:oMath>
      <w:r w:rsidRPr="002519CE">
        <w:t xml:space="preserve"> adalah ukuran populasi.</w:t>
      </w:r>
    </w:p>
    <w:p w14:paraId="301FCAC9" w14:textId="77777777" w:rsidR="00DC2CB2" w:rsidRPr="00B755C7" w:rsidRDefault="00000000" w:rsidP="00DC2CB2">
      <w:pPr>
        <w:pBdr>
          <w:top w:val="nil"/>
          <w:left w:val="nil"/>
          <w:bottom w:val="nil"/>
          <w:right w:val="nil"/>
          <w:between w:val="nil"/>
        </w:pBdr>
        <w:tabs>
          <w:tab w:val="center" w:pos="2520"/>
          <w:tab w:val="right" w:pos="5040"/>
        </w:tabs>
        <w:jc w:val="right"/>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j</m:t>
                    </m:r>
                  </m:sub>
                </m:sSub>
              </m:e>
            </m:nary>
          </m:den>
        </m:f>
        <m:r>
          <w:rPr>
            <w:rFonts w:ascii="Cambria Math" w:hAnsi="Cambria Math"/>
          </w:rPr>
          <m:t xml:space="preserve"> </m:t>
        </m:r>
      </m:oMath>
      <w:r w:rsidR="00DC2CB2" w:rsidRPr="00B755C7">
        <w:tab/>
      </w:r>
      <w:r w:rsidR="00DC2CB2" w:rsidRPr="00B755C7">
        <w:tab/>
      </w:r>
      <w:r w:rsidR="00DC2CB2" w:rsidRPr="00B755C7">
        <w:tab/>
        <w:t>(6)</w:t>
      </w:r>
    </w:p>
    <w:p w14:paraId="3EDAE001" w14:textId="3EB30F0D" w:rsidR="002519CE" w:rsidRDefault="00C71C9A" w:rsidP="00B14629">
      <w:pPr>
        <w:ind w:left="149" w:right="107" w:firstLine="427"/>
        <w:jc w:val="both"/>
      </w:pPr>
      <w:r w:rsidRPr="00C71C9A">
        <w:t xml:space="preserve">4) </w:t>
      </w:r>
      <w:r w:rsidRPr="00C71C9A">
        <w:rPr>
          <w:i/>
          <w:iCs/>
        </w:rPr>
        <w:t>Crossover</w:t>
      </w:r>
      <w:r w:rsidRPr="00C71C9A">
        <w:t xml:space="preserve">: </w:t>
      </w:r>
      <w:r w:rsidRPr="00C71C9A">
        <w:rPr>
          <w:i/>
          <w:iCs/>
        </w:rPr>
        <w:t>Crossover</w:t>
      </w:r>
      <w:r w:rsidRPr="00C71C9A">
        <w:t xml:space="preserve"> dilakukan antara </w:t>
      </w:r>
      <w:r>
        <w:t>orang tua</w:t>
      </w:r>
      <w:r w:rsidRPr="00C71C9A">
        <w:t xml:space="preserve"> yang terpilih untuk menghasilkan keturunan baru. Keturunan ini </w:t>
      </w:r>
      <w:r w:rsidR="003D7264">
        <w:t xml:space="preserve">diharapkan akan </w:t>
      </w:r>
      <w:r w:rsidRPr="00C71C9A">
        <w:t>memiliki gen yang lebih bervariasi</w:t>
      </w:r>
      <w:r w:rsidR="003D7264">
        <w:t xml:space="preserve"> sehingga </w:t>
      </w:r>
      <w:r w:rsidR="003D7264">
        <w:rPr>
          <w:i/>
          <w:iCs/>
        </w:rPr>
        <w:t>fitness score</w:t>
      </w:r>
      <w:r w:rsidR="003D7264">
        <w:t xml:space="preserve"> yang di</w:t>
      </w:r>
      <w:r w:rsidR="00AA61D3">
        <w:t>dapat juga makin beragam</w:t>
      </w:r>
      <w:r w:rsidRPr="00C71C9A">
        <w:t xml:space="preserve">. Pemilihan gen untuk </w:t>
      </w:r>
      <w:r w:rsidRPr="00AA61D3">
        <w:rPr>
          <w:i/>
          <w:iCs/>
        </w:rPr>
        <w:t>crossover</w:t>
      </w:r>
      <w:r w:rsidRPr="00C71C9A">
        <w:t xml:space="preserve"> dilakukan secara acak. Namun, tidak semua </w:t>
      </w:r>
      <w:r w:rsidR="00AA61D3">
        <w:t>orang tua</w:t>
      </w:r>
      <w:r w:rsidRPr="00C71C9A">
        <w:t xml:space="preserve"> dalam populasi akan melakukan </w:t>
      </w:r>
      <w:r w:rsidRPr="00AA61D3">
        <w:rPr>
          <w:i/>
          <w:iCs/>
        </w:rPr>
        <w:t>crossover</w:t>
      </w:r>
      <w:r w:rsidRPr="00C71C9A">
        <w:t xml:space="preserve">; diperlukan probabilitas untuk menentukan apakah crossover terjadi. </w:t>
      </w:r>
      <w:r w:rsidR="00AA61D3">
        <w:t xml:space="preserve">Hal ini bertujuan agar </w:t>
      </w:r>
      <w:r w:rsidR="0065602A">
        <w:t xml:space="preserve">populasi </w:t>
      </w:r>
      <w:r w:rsidR="000F6B90">
        <w:t xml:space="preserve">tidak mengalami </w:t>
      </w:r>
      <w:r w:rsidR="00DB74FD">
        <w:t>konvergensi yang terlalu cepat</w:t>
      </w:r>
      <w:r w:rsidR="003A6FE6">
        <w:t xml:space="preserve">. </w:t>
      </w:r>
      <w:r w:rsidRPr="00C71C9A">
        <w:t xml:space="preserve">Gambar 4 menyajikan skema </w:t>
      </w:r>
      <w:r w:rsidRPr="00DF6B67">
        <w:rPr>
          <w:i/>
          <w:iCs/>
        </w:rPr>
        <w:t>single-point crossover</w:t>
      </w:r>
      <w:r w:rsidRPr="00C71C9A">
        <w:t xml:space="preserve"> yang diterapkan dalam penelitian ini dengan probabilitas 0.7.</w:t>
      </w:r>
    </w:p>
    <w:p w14:paraId="050333C1" w14:textId="77777777" w:rsidR="00D717AB" w:rsidRPr="00B755C7" w:rsidRDefault="00D717AB" w:rsidP="00D717AB">
      <w:pPr>
        <w:pBdr>
          <w:top w:val="nil"/>
          <w:left w:val="nil"/>
          <w:bottom w:val="nil"/>
          <w:right w:val="nil"/>
          <w:between w:val="nil"/>
        </w:pBdr>
        <w:ind w:firstLine="284"/>
        <w:jc w:val="center"/>
        <w:rPr>
          <w:color w:val="000000"/>
          <w:sz w:val="22"/>
          <w:szCs w:val="22"/>
        </w:rPr>
      </w:pPr>
      <w:r w:rsidRPr="00B755C7">
        <w:rPr>
          <w:noProof/>
          <w:color w:val="000000"/>
          <w:sz w:val="22"/>
          <w:szCs w:val="22"/>
        </w:rPr>
        <w:drawing>
          <wp:inline distT="0" distB="0" distL="0" distR="0" wp14:anchorId="01F1CA6B" wp14:editId="33EF0FBD">
            <wp:extent cx="3102015" cy="1341973"/>
            <wp:effectExtent l="0" t="0" r="3175" b="0"/>
            <wp:docPr id="630697161"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97161" name="Picture 1" descr="A diagram of a function&#10;&#10;Description automatically generated"/>
                    <pic:cNvPicPr/>
                  </pic:nvPicPr>
                  <pic:blipFill>
                    <a:blip r:embed="rId15"/>
                    <a:stretch>
                      <a:fillRect/>
                    </a:stretch>
                  </pic:blipFill>
                  <pic:spPr>
                    <a:xfrm>
                      <a:off x="0" y="0"/>
                      <a:ext cx="3127802" cy="1353129"/>
                    </a:xfrm>
                    <a:prstGeom prst="rect">
                      <a:avLst/>
                    </a:prstGeom>
                  </pic:spPr>
                </pic:pic>
              </a:graphicData>
            </a:graphic>
          </wp:inline>
        </w:drawing>
      </w:r>
    </w:p>
    <w:p w14:paraId="66E53366" w14:textId="18FD46C7" w:rsidR="00D717AB" w:rsidRPr="00D717AB" w:rsidRDefault="00C96B97" w:rsidP="00D717AB">
      <w:pPr>
        <w:jc w:val="center"/>
        <w:rPr>
          <w:b/>
          <w:bCs/>
        </w:rPr>
      </w:pPr>
      <w:r>
        <w:rPr>
          <w:b/>
          <w:bCs/>
        </w:rPr>
        <w:t>Gambar</w:t>
      </w:r>
      <w:r w:rsidR="00D717AB" w:rsidRPr="00B755C7">
        <w:rPr>
          <w:b/>
          <w:bCs/>
        </w:rPr>
        <w:t xml:space="preserve">. </w:t>
      </w:r>
      <w:r w:rsidR="00D717AB">
        <w:rPr>
          <w:b/>
          <w:bCs/>
        </w:rPr>
        <w:t>4</w:t>
      </w:r>
      <w:r w:rsidR="00D717AB" w:rsidRPr="00B755C7">
        <w:rPr>
          <w:b/>
          <w:bCs/>
        </w:rPr>
        <w:t xml:space="preserve"> </w:t>
      </w:r>
      <w:r w:rsidR="00D717AB">
        <w:rPr>
          <w:b/>
          <w:bCs/>
        </w:rPr>
        <w:t xml:space="preserve">Skema </w:t>
      </w:r>
      <w:r w:rsidR="00D717AB">
        <w:rPr>
          <w:b/>
          <w:bCs/>
          <w:i/>
          <w:iCs/>
        </w:rPr>
        <w:t>crossover</w:t>
      </w:r>
      <w:r w:rsidR="00D717AB">
        <w:rPr>
          <w:b/>
          <w:bCs/>
        </w:rPr>
        <w:t xml:space="preserve"> dengan metode </w:t>
      </w:r>
      <w:proofErr w:type="gramStart"/>
      <w:r w:rsidR="00D717AB">
        <w:rPr>
          <w:b/>
          <w:bCs/>
          <w:i/>
          <w:iCs/>
        </w:rPr>
        <w:t>single-point</w:t>
      </w:r>
      <w:proofErr w:type="gramEnd"/>
    </w:p>
    <w:p w14:paraId="3CD6871E" w14:textId="1E368C41" w:rsidR="003A6FE6" w:rsidRDefault="00E44BE0" w:rsidP="00B14629">
      <w:pPr>
        <w:ind w:left="149" w:right="107" w:firstLine="427"/>
        <w:jc w:val="both"/>
      </w:pPr>
      <w:r w:rsidRPr="00E44BE0">
        <w:t xml:space="preserve">5) Mutasi: Mutasi diperlukan dengan menukar gen atau atribut di antara individu. Mutasi mensimulasikan dampak kesalahan yang terjadi selama duplikasi, dengan probabilitas </w:t>
      </w:r>
      <w:r w:rsidR="00587306">
        <w:t xml:space="preserve">yang </w:t>
      </w:r>
      <w:r w:rsidRPr="00E44BE0">
        <w:t>rendah. Hal ini memastikan bahwa hanya sebagian kecil populasi yang mengalami mutasi dalam setiap generasi atau iterasi</w:t>
      </w:r>
      <w:r w:rsidR="005049CC">
        <w:t xml:space="preserve"> untuk </w:t>
      </w:r>
      <w:r w:rsidR="00997B8E">
        <w:t>mencegah terjadinya pencarian secara acak (</w:t>
      </w:r>
      <w:r w:rsidR="00997B8E">
        <w:rPr>
          <w:i/>
          <w:iCs/>
        </w:rPr>
        <w:t>random search</w:t>
      </w:r>
      <w:r w:rsidR="00997B8E">
        <w:t>)</w:t>
      </w:r>
      <w:r w:rsidRPr="00E44BE0">
        <w:t>. Probabilitas sebesar 0.3 dan metode reset acak, yang mengacu pada kumpulan semua parameter model pembelajaran yang mungkin untuk unit,</w:t>
      </w:r>
      <w:r w:rsidR="00997B8E">
        <w:t xml:space="preserve"> </w:t>
      </w:r>
      <w:r w:rsidR="00997B8E">
        <w:rPr>
          <w:i/>
          <w:iCs/>
        </w:rPr>
        <w:t>hidden layers</w:t>
      </w:r>
      <w:r w:rsidRPr="00E44BE0">
        <w:t xml:space="preserve">, dan </w:t>
      </w:r>
      <w:r w:rsidR="00997B8E">
        <w:rPr>
          <w:i/>
          <w:iCs/>
        </w:rPr>
        <w:t>dropout rate</w:t>
      </w:r>
      <w:r w:rsidRPr="00E44BE0">
        <w:t xml:space="preserve">, seperti yang ditunjukkan dalam Tabel </w:t>
      </w:r>
      <w:r w:rsidR="00C96B97">
        <w:t>4</w:t>
      </w:r>
      <w:r w:rsidRPr="00E44BE0">
        <w:t xml:space="preserve">, digunakan. Nilai acak dari Tabel IV akan diberikan kepada gen yang dipilih secara acak. Sementara itu, </w:t>
      </w:r>
      <w:r w:rsidR="003303EB">
        <w:rPr>
          <w:i/>
          <w:iCs/>
        </w:rPr>
        <w:t xml:space="preserve">activation function </w:t>
      </w:r>
      <w:r w:rsidRPr="00E44BE0">
        <w:t xml:space="preserve">dan </w:t>
      </w:r>
      <w:r w:rsidR="003303EB">
        <w:rPr>
          <w:i/>
          <w:iCs/>
        </w:rPr>
        <w:t xml:space="preserve">recurrent activation </w:t>
      </w:r>
      <w:r w:rsidRPr="00E44BE0">
        <w:t xml:space="preserve">menggunakan mutasi </w:t>
      </w:r>
      <w:r w:rsidRPr="003303EB">
        <w:rPr>
          <w:i/>
          <w:iCs/>
        </w:rPr>
        <w:t>bit flip</w:t>
      </w:r>
      <w:r w:rsidRPr="00E44BE0">
        <w:t>, di mana bit acak akan dipilih dan dibalik. Skema mutasi disajikan dalam Gambar 5.</w:t>
      </w:r>
    </w:p>
    <w:p w14:paraId="4F0D9682" w14:textId="0D6A0C8A" w:rsidR="00F81929" w:rsidRPr="00C96B97" w:rsidRDefault="00F81929" w:rsidP="00F81929">
      <w:pPr>
        <w:ind w:firstLine="270"/>
        <w:jc w:val="center"/>
        <w:rPr>
          <w:b/>
          <w:bCs/>
        </w:rPr>
      </w:pPr>
      <w:r w:rsidRPr="00C96B97">
        <w:rPr>
          <w:b/>
          <w:bCs/>
        </w:rPr>
        <w:t>Tabel 4. Daftar parameter dan nilainya</w:t>
      </w:r>
    </w:p>
    <w:tbl>
      <w:tblPr>
        <w:tblStyle w:val="TableGrid"/>
        <w:tblW w:w="0" w:type="auto"/>
        <w:jc w:val="center"/>
        <w:tblLook w:val="04A0" w:firstRow="1" w:lastRow="0" w:firstColumn="1" w:lastColumn="0" w:noHBand="0" w:noVBand="1"/>
      </w:tblPr>
      <w:tblGrid>
        <w:gridCol w:w="1844"/>
        <w:gridCol w:w="3316"/>
      </w:tblGrid>
      <w:tr w:rsidR="00F81929" w:rsidRPr="00B755C7" w14:paraId="0E28E97A" w14:textId="77777777" w:rsidTr="00F81929">
        <w:trPr>
          <w:jc w:val="center"/>
        </w:trPr>
        <w:tc>
          <w:tcPr>
            <w:tcW w:w="0" w:type="auto"/>
          </w:tcPr>
          <w:p w14:paraId="5753D90F" w14:textId="77777777" w:rsidR="00F81929" w:rsidRPr="0019117D" w:rsidRDefault="00F81929" w:rsidP="000649A9">
            <w:pPr>
              <w:jc w:val="center"/>
              <w:rPr>
                <w:b/>
                <w:bCs/>
                <w:i/>
                <w:iCs/>
                <w:sz w:val="20"/>
                <w:szCs w:val="20"/>
              </w:rPr>
            </w:pPr>
            <w:r w:rsidRPr="0019117D">
              <w:rPr>
                <w:b/>
                <w:bCs/>
                <w:i/>
                <w:iCs/>
                <w:sz w:val="20"/>
                <w:szCs w:val="20"/>
              </w:rPr>
              <w:t>Parameter</w:t>
            </w:r>
          </w:p>
        </w:tc>
        <w:tc>
          <w:tcPr>
            <w:tcW w:w="0" w:type="auto"/>
          </w:tcPr>
          <w:p w14:paraId="46BAFA80" w14:textId="77777777" w:rsidR="00F81929" w:rsidRPr="0019117D" w:rsidRDefault="00F81929" w:rsidP="000649A9">
            <w:pPr>
              <w:jc w:val="center"/>
              <w:rPr>
                <w:b/>
                <w:bCs/>
                <w:i/>
                <w:iCs/>
                <w:sz w:val="20"/>
                <w:szCs w:val="20"/>
              </w:rPr>
            </w:pPr>
            <w:r w:rsidRPr="0019117D">
              <w:rPr>
                <w:b/>
                <w:bCs/>
                <w:i/>
                <w:iCs/>
                <w:sz w:val="20"/>
                <w:szCs w:val="20"/>
              </w:rPr>
              <w:t>Value</w:t>
            </w:r>
          </w:p>
        </w:tc>
      </w:tr>
      <w:tr w:rsidR="00F81929" w:rsidRPr="00B755C7" w14:paraId="2B79C042" w14:textId="77777777" w:rsidTr="00F81929">
        <w:trPr>
          <w:jc w:val="center"/>
        </w:trPr>
        <w:tc>
          <w:tcPr>
            <w:tcW w:w="0" w:type="auto"/>
          </w:tcPr>
          <w:p w14:paraId="5291B327" w14:textId="77777777" w:rsidR="00F81929" w:rsidRPr="00B755C7" w:rsidRDefault="00F81929" w:rsidP="000649A9">
            <w:pPr>
              <w:jc w:val="both"/>
              <w:rPr>
                <w:sz w:val="20"/>
                <w:szCs w:val="20"/>
              </w:rPr>
            </w:pPr>
            <w:r w:rsidRPr="00B755C7">
              <w:rPr>
                <w:sz w:val="20"/>
                <w:szCs w:val="20"/>
              </w:rPr>
              <w:t>Unit</w:t>
            </w:r>
          </w:p>
        </w:tc>
        <w:tc>
          <w:tcPr>
            <w:tcW w:w="0" w:type="auto"/>
          </w:tcPr>
          <w:p w14:paraId="3A92C419" w14:textId="77777777" w:rsidR="00F81929" w:rsidRPr="00B755C7" w:rsidRDefault="00F81929" w:rsidP="000649A9">
            <w:pPr>
              <w:jc w:val="both"/>
              <w:rPr>
                <w:sz w:val="20"/>
                <w:szCs w:val="20"/>
              </w:rPr>
            </w:pPr>
            <w:r w:rsidRPr="00B755C7">
              <w:rPr>
                <w:sz w:val="20"/>
                <w:szCs w:val="20"/>
              </w:rPr>
              <w:t>8, 16, 20, 32, 40, 56, 64, 80, 114, 128</w:t>
            </w:r>
          </w:p>
        </w:tc>
      </w:tr>
      <w:tr w:rsidR="00F81929" w:rsidRPr="00B755C7" w14:paraId="20C9A9F2" w14:textId="77777777" w:rsidTr="00F81929">
        <w:trPr>
          <w:jc w:val="center"/>
        </w:trPr>
        <w:tc>
          <w:tcPr>
            <w:tcW w:w="0" w:type="auto"/>
          </w:tcPr>
          <w:p w14:paraId="78D18142" w14:textId="77777777" w:rsidR="00F81929" w:rsidRPr="00B755C7" w:rsidRDefault="00F81929" w:rsidP="000649A9">
            <w:pPr>
              <w:jc w:val="both"/>
              <w:rPr>
                <w:sz w:val="20"/>
                <w:szCs w:val="20"/>
              </w:rPr>
            </w:pPr>
            <w:r w:rsidRPr="00B755C7">
              <w:rPr>
                <w:sz w:val="20"/>
                <w:szCs w:val="20"/>
              </w:rPr>
              <w:t>Hidden layer</w:t>
            </w:r>
          </w:p>
        </w:tc>
        <w:tc>
          <w:tcPr>
            <w:tcW w:w="0" w:type="auto"/>
          </w:tcPr>
          <w:p w14:paraId="1858C6A7" w14:textId="77777777" w:rsidR="00F81929" w:rsidRPr="00B755C7" w:rsidRDefault="00F81929" w:rsidP="000649A9">
            <w:pPr>
              <w:jc w:val="both"/>
              <w:rPr>
                <w:sz w:val="20"/>
                <w:szCs w:val="20"/>
              </w:rPr>
            </w:pPr>
            <w:r w:rsidRPr="00B755C7">
              <w:rPr>
                <w:sz w:val="20"/>
                <w:szCs w:val="20"/>
              </w:rPr>
              <w:t>1, 2, 3</w:t>
            </w:r>
          </w:p>
        </w:tc>
      </w:tr>
      <w:tr w:rsidR="00F81929" w:rsidRPr="00B755C7" w14:paraId="2720F144" w14:textId="77777777" w:rsidTr="00F81929">
        <w:trPr>
          <w:jc w:val="center"/>
        </w:trPr>
        <w:tc>
          <w:tcPr>
            <w:tcW w:w="0" w:type="auto"/>
          </w:tcPr>
          <w:p w14:paraId="73896202" w14:textId="77777777" w:rsidR="00F81929" w:rsidRPr="00B755C7" w:rsidRDefault="00F81929" w:rsidP="000649A9">
            <w:pPr>
              <w:jc w:val="both"/>
              <w:rPr>
                <w:sz w:val="20"/>
                <w:szCs w:val="20"/>
              </w:rPr>
            </w:pPr>
            <w:r w:rsidRPr="00B755C7">
              <w:rPr>
                <w:sz w:val="20"/>
                <w:szCs w:val="20"/>
              </w:rPr>
              <w:t>Activation function</w:t>
            </w:r>
          </w:p>
        </w:tc>
        <w:tc>
          <w:tcPr>
            <w:tcW w:w="0" w:type="auto"/>
          </w:tcPr>
          <w:p w14:paraId="7881D04C" w14:textId="77777777" w:rsidR="00F81929" w:rsidRPr="00B755C7" w:rsidRDefault="00F81929" w:rsidP="000649A9">
            <w:pPr>
              <w:jc w:val="both"/>
              <w:rPr>
                <w:sz w:val="20"/>
                <w:szCs w:val="20"/>
              </w:rPr>
            </w:pPr>
            <w:r w:rsidRPr="00B755C7">
              <w:rPr>
                <w:sz w:val="20"/>
                <w:szCs w:val="20"/>
              </w:rPr>
              <w:t>000, 001, 010, 011, 100, 101, 110, 111</w:t>
            </w:r>
          </w:p>
        </w:tc>
      </w:tr>
      <w:tr w:rsidR="00F81929" w:rsidRPr="00B755C7" w14:paraId="0AE041AA" w14:textId="77777777" w:rsidTr="00F81929">
        <w:trPr>
          <w:jc w:val="center"/>
        </w:trPr>
        <w:tc>
          <w:tcPr>
            <w:tcW w:w="0" w:type="auto"/>
          </w:tcPr>
          <w:p w14:paraId="35D488B5" w14:textId="77777777" w:rsidR="00F81929" w:rsidRPr="00B755C7" w:rsidRDefault="00F81929" w:rsidP="000649A9">
            <w:pPr>
              <w:jc w:val="both"/>
              <w:rPr>
                <w:sz w:val="20"/>
                <w:szCs w:val="20"/>
              </w:rPr>
            </w:pPr>
            <w:r w:rsidRPr="00B755C7">
              <w:rPr>
                <w:sz w:val="20"/>
                <w:szCs w:val="20"/>
              </w:rPr>
              <w:t>Recurrent activation</w:t>
            </w:r>
          </w:p>
        </w:tc>
        <w:tc>
          <w:tcPr>
            <w:tcW w:w="0" w:type="auto"/>
          </w:tcPr>
          <w:p w14:paraId="358D5AC7" w14:textId="77777777" w:rsidR="00F81929" w:rsidRPr="00B755C7" w:rsidRDefault="00F81929" w:rsidP="000649A9">
            <w:pPr>
              <w:jc w:val="both"/>
              <w:rPr>
                <w:sz w:val="20"/>
                <w:szCs w:val="20"/>
              </w:rPr>
            </w:pPr>
            <w:r w:rsidRPr="00B755C7">
              <w:rPr>
                <w:sz w:val="20"/>
                <w:szCs w:val="20"/>
              </w:rPr>
              <w:t>000, 001, 010, 011, 100, 101, 110, 111</w:t>
            </w:r>
          </w:p>
        </w:tc>
      </w:tr>
      <w:tr w:rsidR="00F81929" w:rsidRPr="00B755C7" w14:paraId="1ED89537" w14:textId="77777777" w:rsidTr="00F81929">
        <w:trPr>
          <w:jc w:val="center"/>
        </w:trPr>
        <w:tc>
          <w:tcPr>
            <w:tcW w:w="0" w:type="auto"/>
          </w:tcPr>
          <w:p w14:paraId="5843C12B" w14:textId="77777777" w:rsidR="00F81929" w:rsidRPr="00B755C7" w:rsidRDefault="00F81929" w:rsidP="000649A9">
            <w:pPr>
              <w:jc w:val="both"/>
              <w:rPr>
                <w:sz w:val="20"/>
                <w:szCs w:val="20"/>
              </w:rPr>
            </w:pPr>
            <w:r w:rsidRPr="00B755C7">
              <w:rPr>
                <w:sz w:val="20"/>
                <w:szCs w:val="20"/>
              </w:rPr>
              <w:t>Dropout rate</w:t>
            </w:r>
          </w:p>
        </w:tc>
        <w:tc>
          <w:tcPr>
            <w:tcW w:w="0" w:type="auto"/>
          </w:tcPr>
          <w:p w14:paraId="3A56611E" w14:textId="77777777" w:rsidR="00F81929" w:rsidRPr="00B755C7" w:rsidRDefault="00F81929" w:rsidP="000649A9">
            <w:pPr>
              <w:jc w:val="both"/>
              <w:rPr>
                <w:sz w:val="20"/>
                <w:szCs w:val="20"/>
              </w:rPr>
            </w:pPr>
            <w:r w:rsidRPr="00B755C7">
              <w:rPr>
                <w:sz w:val="20"/>
                <w:szCs w:val="20"/>
              </w:rPr>
              <w:t>0.1, 0.2, 0.3, 0.4, 0.5, 0.6, 0.7, 0.8, 0.9</w:t>
            </w:r>
          </w:p>
        </w:tc>
      </w:tr>
    </w:tbl>
    <w:p w14:paraId="75E1263C" w14:textId="77777777" w:rsidR="00F81929" w:rsidRPr="00B755C7" w:rsidRDefault="00F81929" w:rsidP="00F81929">
      <w:pPr>
        <w:ind w:firstLine="270"/>
        <w:jc w:val="both"/>
        <w:rPr>
          <w:sz w:val="22"/>
          <w:szCs w:val="22"/>
        </w:rPr>
      </w:pPr>
    </w:p>
    <w:p w14:paraId="5984C208" w14:textId="77777777" w:rsidR="00F81929" w:rsidRPr="00B755C7" w:rsidRDefault="00F81929" w:rsidP="00F81929">
      <w:pPr>
        <w:jc w:val="center"/>
      </w:pPr>
      <w:r w:rsidRPr="00B755C7">
        <w:rPr>
          <w:noProof/>
        </w:rPr>
        <w:lastRenderedPageBreak/>
        <w:drawing>
          <wp:inline distT="0" distB="0" distL="0" distR="0" wp14:anchorId="13257529" wp14:editId="1F0C606A">
            <wp:extent cx="3171463" cy="908782"/>
            <wp:effectExtent l="0" t="0" r="0" b="5715"/>
            <wp:docPr id="2118761818"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61818" name="Picture 1" descr="A white rectangular box with black text&#10;&#10;Description automatically generated"/>
                    <pic:cNvPicPr/>
                  </pic:nvPicPr>
                  <pic:blipFill>
                    <a:blip r:embed="rId16"/>
                    <a:stretch>
                      <a:fillRect/>
                    </a:stretch>
                  </pic:blipFill>
                  <pic:spPr>
                    <a:xfrm>
                      <a:off x="0" y="0"/>
                      <a:ext cx="3187560" cy="913394"/>
                    </a:xfrm>
                    <a:prstGeom prst="rect">
                      <a:avLst/>
                    </a:prstGeom>
                  </pic:spPr>
                </pic:pic>
              </a:graphicData>
            </a:graphic>
          </wp:inline>
        </w:drawing>
      </w:r>
    </w:p>
    <w:p w14:paraId="55149F05" w14:textId="54E79E2E" w:rsidR="00F81929" w:rsidRPr="00B755C7" w:rsidRDefault="00C96B97" w:rsidP="00F81929">
      <w:pPr>
        <w:jc w:val="center"/>
        <w:rPr>
          <w:b/>
          <w:bCs/>
        </w:rPr>
      </w:pPr>
      <w:r>
        <w:rPr>
          <w:b/>
          <w:bCs/>
        </w:rPr>
        <w:t>Gambar</w:t>
      </w:r>
      <w:r w:rsidR="00F81929" w:rsidRPr="00B755C7">
        <w:rPr>
          <w:b/>
          <w:bCs/>
        </w:rPr>
        <w:t xml:space="preserve">. </w:t>
      </w:r>
      <w:r w:rsidR="00F81929">
        <w:rPr>
          <w:b/>
          <w:bCs/>
        </w:rPr>
        <w:t>5</w:t>
      </w:r>
      <w:r w:rsidR="00F81929" w:rsidRPr="00B755C7">
        <w:rPr>
          <w:b/>
          <w:bCs/>
        </w:rPr>
        <w:t xml:space="preserve"> </w:t>
      </w:r>
      <w:r w:rsidR="005765E8">
        <w:rPr>
          <w:b/>
          <w:bCs/>
        </w:rPr>
        <w:t>Skema mutasi</w:t>
      </w:r>
    </w:p>
    <w:p w14:paraId="0818070C" w14:textId="77777777" w:rsidR="003303EB" w:rsidRDefault="003303EB" w:rsidP="00B14629">
      <w:pPr>
        <w:ind w:left="149" w:right="107" w:firstLine="427"/>
        <w:jc w:val="both"/>
      </w:pPr>
    </w:p>
    <w:p w14:paraId="12671F24" w14:textId="5CA14B02" w:rsidR="005871E7" w:rsidRDefault="005871E7" w:rsidP="00AE71F6">
      <w:pPr>
        <w:spacing w:before="5"/>
        <w:ind w:left="180"/>
        <w:jc w:val="both"/>
      </w:pPr>
      <w:proofErr w:type="gramStart"/>
      <w:r>
        <w:t xml:space="preserve">3.5  </w:t>
      </w:r>
      <w:r w:rsidR="009D454E">
        <w:t>Evaluasi</w:t>
      </w:r>
      <w:proofErr w:type="gramEnd"/>
      <w:r w:rsidR="009D454E">
        <w:t xml:space="preserve"> Hasil</w:t>
      </w:r>
    </w:p>
    <w:p w14:paraId="0C8B313C" w14:textId="2235486E" w:rsidR="00D8519D" w:rsidRDefault="00D8519D" w:rsidP="00D8519D">
      <w:pPr>
        <w:ind w:left="149" w:right="107" w:firstLine="427"/>
        <w:jc w:val="both"/>
      </w:pPr>
      <w:r w:rsidRPr="00D8519D">
        <w:t>Kinerja LSTM akan dibandingkan dengan kinerja LSTM yang dioptimalkan menggunakan GA</w:t>
      </w:r>
      <w:r w:rsidR="00DA3EB1">
        <w:t xml:space="preserve"> untuk</w:t>
      </w:r>
      <w:r w:rsidRPr="00D8519D">
        <w:t xml:space="preserve"> mengamati dampak</w:t>
      </w:r>
      <w:r w:rsidR="00DA3EB1">
        <w:t xml:space="preserve"> penggunaan</w:t>
      </w:r>
      <w:r w:rsidRPr="00D8519D">
        <w:t xml:space="preserve"> optimasi </w:t>
      </w:r>
      <w:r w:rsidR="00DA3EB1">
        <w:t>tersebut</w:t>
      </w:r>
      <w:r w:rsidRPr="00D8519D">
        <w:t xml:space="preserve">. </w:t>
      </w:r>
      <w:r w:rsidRPr="00DA3EB1">
        <w:rPr>
          <w:i/>
          <w:iCs/>
        </w:rPr>
        <w:t>Recall</w:t>
      </w:r>
      <w:r w:rsidRPr="00D8519D">
        <w:t xml:space="preserve"> (7), </w:t>
      </w:r>
      <w:r w:rsidRPr="00DA3EB1">
        <w:rPr>
          <w:i/>
          <w:iCs/>
        </w:rPr>
        <w:t>precision</w:t>
      </w:r>
      <w:r w:rsidRPr="00D8519D">
        <w:t xml:space="preserve"> (8), F1 </w:t>
      </w:r>
      <w:r w:rsidRPr="00DA3EB1">
        <w:rPr>
          <w:i/>
          <w:iCs/>
        </w:rPr>
        <w:t xml:space="preserve">score </w:t>
      </w:r>
      <w:r w:rsidRPr="00D8519D">
        <w:t xml:space="preserve">(9), dan akurasi (10) dari </w:t>
      </w:r>
      <w:r w:rsidR="00DA3EB1">
        <w:t>data</w:t>
      </w:r>
      <w:r w:rsidRPr="00D8519D">
        <w:t xml:space="preserve"> uji akan dihitung menggunakan </w:t>
      </w:r>
      <w:r w:rsidR="00DA3EB1">
        <w:rPr>
          <w:i/>
          <w:iCs/>
        </w:rPr>
        <w:t>confusion matrix</w:t>
      </w:r>
      <w:r w:rsidRPr="00D8519D">
        <w:t xml:space="preserve">. Kinerja algoritma kemudian akan divisualisasikan dengan </w:t>
      </w:r>
      <w:r w:rsidRPr="00DA3EB1">
        <w:rPr>
          <w:i/>
          <w:iCs/>
        </w:rPr>
        <w:t>plot</w:t>
      </w:r>
      <w:r w:rsidRPr="00D8519D">
        <w:t xml:space="preserve"> untuk menggambarkan perbedaannya dengan jelas.</w:t>
      </w:r>
    </w:p>
    <w:p w14:paraId="29BD94A8" w14:textId="77777777" w:rsidR="00045FAD" w:rsidRPr="00B755C7" w:rsidRDefault="00045FAD" w:rsidP="00045FAD">
      <w:pPr>
        <w:tabs>
          <w:tab w:val="center" w:pos="2520"/>
          <w:tab w:val="right" w:pos="5040"/>
        </w:tabs>
        <w:jc w:val="right"/>
        <w:rPr>
          <w:b/>
          <w:bCs/>
          <w:sz w:val="22"/>
          <w:szCs w:val="22"/>
        </w:rPr>
      </w:pPr>
      <m:oMath>
        <m:r>
          <w:rPr>
            <w:rFonts w:ascii="Cambria Math" w:hAnsi="Cambria Math"/>
            <w:sz w:val="22"/>
            <w:szCs w:val="22"/>
          </w:rPr>
          <m:t xml:space="preserve">Recall= </m:t>
        </m:r>
        <m:f>
          <m:fPr>
            <m:ctrlPr>
              <w:rPr>
                <w:rFonts w:ascii="Cambria Math" w:hAnsi="Cambria Math"/>
                <w:i/>
                <w:sz w:val="22"/>
                <w:szCs w:val="22"/>
              </w:rPr>
            </m:ctrlPr>
          </m:fPr>
          <m:num>
            <m:r>
              <w:rPr>
                <w:rFonts w:ascii="Cambria Math" w:hAnsi="Cambria Math"/>
                <w:sz w:val="22"/>
                <w:szCs w:val="22"/>
              </w:rPr>
              <m:t>TP</m:t>
            </m:r>
          </m:num>
          <m:den>
            <m:r>
              <w:rPr>
                <w:rFonts w:ascii="Cambria Math" w:hAnsi="Cambria Math"/>
                <w:sz w:val="22"/>
                <w:szCs w:val="22"/>
              </w:rPr>
              <m:t>TP+FN</m:t>
            </m:r>
          </m:den>
        </m:f>
      </m:oMath>
      <w:r w:rsidRPr="00B755C7">
        <w:rPr>
          <w:sz w:val="22"/>
          <w:szCs w:val="22"/>
        </w:rPr>
        <w:tab/>
      </w:r>
      <w:r w:rsidRPr="00B755C7">
        <w:rPr>
          <w:sz w:val="22"/>
          <w:szCs w:val="22"/>
        </w:rPr>
        <w:tab/>
      </w:r>
      <w:r w:rsidRPr="00B755C7">
        <w:rPr>
          <w:sz w:val="22"/>
          <w:szCs w:val="22"/>
        </w:rPr>
        <w:tab/>
        <w:t>(7)</w:t>
      </w:r>
    </w:p>
    <w:p w14:paraId="68FCC0AE" w14:textId="77777777" w:rsidR="00045FAD" w:rsidRPr="00B755C7" w:rsidRDefault="00045FAD" w:rsidP="00045FAD">
      <w:pPr>
        <w:tabs>
          <w:tab w:val="center" w:pos="2520"/>
          <w:tab w:val="right" w:pos="5040"/>
        </w:tabs>
        <w:jc w:val="right"/>
        <w:rPr>
          <w:b/>
          <w:bCs/>
          <w:sz w:val="22"/>
          <w:szCs w:val="22"/>
        </w:rPr>
      </w:pPr>
      <m:oMath>
        <m:r>
          <w:rPr>
            <w:rFonts w:ascii="Cambria Math" w:hAnsi="Cambria Math"/>
            <w:sz w:val="22"/>
            <w:szCs w:val="22"/>
          </w:rPr>
          <m:t xml:space="preserve">Precision= </m:t>
        </m:r>
        <m:f>
          <m:fPr>
            <m:ctrlPr>
              <w:rPr>
                <w:rFonts w:ascii="Cambria Math" w:hAnsi="Cambria Math"/>
                <w:i/>
                <w:sz w:val="22"/>
                <w:szCs w:val="22"/>
              </w:rPr>
            </m:ctrlPr>
          </m:fPr>
          <m:num>
            <m:r>
              <w:rPr>
                <w:rFonts w:ascii="Cambria Math" w:hAnsi="Cambria Math"/>
                <w:sz w:val="22"/>
                <w:szCs w:val="22"/>
              </w:rPr>
              <m:t>TP</m:t>
            </m:r>
          </m:num>
          <m:den>
            <m:r>
              <w:rPr>
                <w:rFonts w:ascii="Cambria Math" w:hAnsi="Cambria Math"/>
                <w:sz w:val="22"/>
                <w:szCs w:val="22"/>
              </w:rPr>
              <m:t>TP+FP</m:t>
            </m:r>
          </m:den>
        </m:f>
      </m:oMath>
      <w:r w:rsidRPr="00B755C7">
        <w:rPr>
          <w:sz w:val="22"/>
          <w:szCs w:val="22"/>
        </w:rPr>
        <w:tab/>
      </w:r>
      <w:r w:rsidRPr="00B755C7">
        <w:rPr>
          <w:sz w:val="22"/>
          <w:szCs w:val="22"/>
        </w:rPr>
        <w:tab/>
      </w:r>
      <w:r w:rsidRPr="00B755C7">
        <w:rPr>
          <w:sz w:val="22"/>
          <w:szCs w:val="22"/>
        </w:rPr>
        <w:tab/>
        <w:t>(8)</w:t>
      </w:r>
    </w:p>
    <w:p w14:paraId="4378B046" w14:textId="77777777" w:rsidR="00045FAD" w:rsidRPr="00B755C7" w:rsidRDefault="00045FAD" w:rsidP="00045FAD">
      <w:pPr>
        <w:tabs>
          <w:tab w:val="center" w:pos="2520"/>
          <w:tab w:val="right" w:pos="5040"/>
        </w:tabs>
        <w:jc w:val="right"/>
        <w:rPr>
          <w:b/>
          <w:bCs/>
          <w:sz w:val="22"/>
          <w:szCs w:val="22"/>
        </w:rPr>
      </w:pPr>
      <m:oMath>
        <m:r>
          <w:rPr>
            <w:rFonts w:ascii="Cambria Math" w:hAnsi="Cambria Math"/>
            <w:sz w:val="22"/>
            <w:szCs w:val="22"/>
          </w:rPr>
          <m:t xml:space="preserve">F1 Score= 2* </m:t>
        </m:r>
        <m:f>
          <m:fPr>
            <m:ctrlPr>
              <w:rPr>
                <w:rFonts w:ascii="Cambria Math" w:hAnsi="Cambria Math"/>
                <w:i/>
                <w:sz w:val="22"/>
                <w:szCs w:val="22"/>
              </w:rPr>
            </m:ctrlPr>
          </m:fPr>
          <m:num>
            <m:r>
              <w:rPr>
                <w:rFonts w:ascii="Cambria Math" w:hAnsi="Cambria Math"/>
                <w:sz w:val="22"/>
                <w:szCs w:val="22"/>
              </w:rPr>
              <m:t>precision*recall</m:t>
            </m:r>
          </m:num>
          <m:den>
            <m:r>
              <w:rPr>
                <w:rFonts w:ascii="Cambria Math" w:hAnsi="Cambria Math"/>
                <w:sz w:val="22"/>
                <w:szCs w:val="22"/>
              </w:rPr>
              <m:t>precision+recall</m:t>
            </m:r>
          </m:den>
        </m:f>
      </m:oMath>
      <w:r w:rsidRPr="00B755C7">
        <w:rPr>
          <w:sz w:val="22"/>
          <w:szCs w:val="22"/>
        </w:rPr>
        <w:tab/>
      </w:r>
      <w:r w:rsidRPr="00B755C7">
        <w:rPr>
          <w:sz w:val="22"/>
          <w:szCs w:val="22"/>
        </w:rPr>
        <w:tab/>
        <w:t>(9)</w:t>
      </w:r>
    </w:p>
    <w:p w14:paraId="080F37D6" w14:textId="77777777" w:rsidR="00045FAD" w:rsidRPr="00B755C7" w:rsidRDefault="00045FAD" w:rsidP="00045FAD">
      <w:pPr>
        <w:tabs>
          <w:tab w:val="center" w:pos="2520"/>
          <w:tab w:val="right" w:pos="5040"/>
        </w:tabs>
        <w:jc w:val="right"/>
        <w:rPr>
          <w:sz w:val="22"/>
          <w:szCs w:val="22"/>
        </w:rPr>
      </w:pPr>
      <m:oMath>
        <m:r>
          <w:rPr>
            <w:rFonts w:ascii="Cambria Math" w:hAnsi="Cambria Math"/>
            <w:sz w:val="22"/>
            <w:szCs w:val="22"/>
          </w:rPr>
          <m:t xml:space="preserve">Accuracy= </m:t>
        </m:r>
        <m:f>
          <m:fPr>
            <m:ctrlPr>
              <w:rPr>
                <w:rFonts w:ascii="Cambria Math" w:hAnsi="Cambria Math"/>
                <w:i/>
                <w:sz w:val="22"/>
                <w:szCs w:val="22"/>
              </w:rPr>
            </m:ctrlPr>
          </m:fPr>
          <m:num>
            <m:r>
              <w:rPr>
                <w:rFonts w:ascii="Cambria Math" w:hAnsi="Cambria Math"/>
                <w:sz w:val="22"/>
                <w:szCs w:val="22"/>
              </w:rPr>
              <m:t>TP+TN</m:t>
            </m:r>
          </m:num>
          <m:den>
            <m:r>
              <w:rPr>
                <w:rFonts w:ascii="Cambria Math" w:hAnsi="Cambria Math"/>
                <w:sz w:val="22"/>
                <w:szCs w:val="22"/>
              </w:rPr>
              <m:t>TP+FP+FN+TN</m:t>
            </m:r>
          </m:den>
        </m:f>
      </m:oMath>
      <w:r w:rsidRPr="00B755C7">
        <w:rPr>
          <w:sz w:val="22"/>
          <w:szCs w:val="22"/>
        </w:rPr>
        <w:tab/>
      </w:r>
      <w:r w:rsidRPr="00B755C7">
        <w:rPr>
          <w:sz w:val="22"/>
          <w:szCs w:val="22"/>
        </w:rPr>
        <w:tab/>
      </w:r>
      <w:r w:rsidRPr="00B755C7">
        <w:rPr>
          <w:sz w:val="22"/>
          <w:szCs w:val="22"/>
        </w:rPr>
        <w:tab/>
        <w:t>(10)</w:t>
      </w:r>
    </w:p>
    <w:p w14:paraId="3F7F3F69" w14:textId="619320CD" w:rsidR="00BD34B6" w:rsidRPr="00BD34B6" w:rsidRDefault="00050E19" w:rsidP="00BD34B6">
      <w:pPr>
        <w:ind w:left="149" w:right="107" w:firstLine="31"/>
        <w:jc w:val="both"/>
      </w:pPr>
      <w:r>
        <w:t>Di mana</w:t>
      </w:r>
      <w:r w:rsidR="00BD34B6" w:rsidRPr="00BD34B6">
        <w:t xml:space="preserve"> </w:t>
      </w:r>
      <m:oMath>
        <m:r>
          <w:rPr>
            <w:rFonts w:ascii="Cambria Math" w:hAnsi="Cambria Math"/>
          </w:rPr>
          <m:t>TP</m:t>
        </m:r>
        <m:r>
          <m:rPr>
            <m:sty m:val="p"/>
          </m:rPr>
          <w:rPr>
            <w:rFonts w:ascii="Cambria Math" w:hAnsi="Cambria Math"/>
          </w:rPr>
          <m:t>:</m:t>
        </m:r>
      </m:oMath>
      <w:r w:rsidR="00BD34B6" w:rsidRPr="00BD34B6">
        <w:t xml:space="preserve"> </w:t>
      </w:r>
      <w:r w:rsidR="00BD34B6" w:rsidRPr="00050E19">
        <w:rPr>
          <w:i/>
          <w:iCs/>
        </w:rPr>
        <w:t>true positive</w:t>
      </w:r>
      <w:r w:rsidR="00BD34B6" w:rsidRPr="00BD34B6">
        <w:t xml:space="preserve">; </w:t>
      </w:r>
      <m:oMath>
        <m:r>
          <w:rPr>
            <w:rFonts w:ascii="Cambria Math" w:hAnsi="Cambria Math"/>
          </w:rPr>
          <m:t>TN</m:t>
        </m:r>
        <m:r>
          <m:rPr>
            <m:sty m:val="p"/>
          </m:rPr>
          <w:rPr>
            <w:rFonts w:ascii="Cambria Math" w:hAnsi="Cambria Math"/>
          </w:rPr>
          <m:t>:</m:t>
        </m:r>
      </m:oMath>
      <w:r w:rsidR="00BD34B6" w:rsidRPr="00BD34B6">
        <w:t xml:space="preserve"> </w:t>
      </w:r>
      <w:r w:rsidR="00BD34B6" w:rsidRPr="00050E19">
        <w:rPr>
          <w:i/>
          <w:iCs/>
        </w:rPr>
        <w:t>true negative</w:t>
      </w:r>
      <w:r w:rsidR="00BD34B6" w:rsidRPr="00BD34B6">
        <w:t xml:space="preserve">; </w:t>
      </w:r>
      <m:oMath>
        <m:r>
          <w:rPr>
            <w:rFonts w:ascii="Cambria Math" w:hAnsi="Cambria Math"/>
          </w:rPr>
          <m:t>FP</m:t>
        </m:r>
        <m:r>
          <m:rPr>
            <m:sty m:val="p"/>
          </m:rPr>
          <w:rPr>
            <w:rFonts w:ascii="Cambria Math" w:hAnsi="Cambria Math"/>
          </w:rPr>
          <m:t>:</m:t>
        </m:r>
      </m:oMath>
      <w:r w:rsidR="00BD34B6" w:rsidRPr="00BD34B6">
        <w:t xml:space="preserve"> </w:t>
      </w:r>
      <w:r w:rsidR="00BD34B6" w:rsidRPr="00050E19">
        <w:rPr>
          <w:i/>
          <w:iCs/>
        </w:rPr>
        <w:t>talse positive</w:t>
      </w:r>
      <w:r w:rsidR="00BD34B6" w:rsidRPr="00BD34B6">
        <w:t xml:space="preserve">; </w:t>
      </w:r>
      <m:oMath>
        <m:r>
          <w:rPr>
            <w:rFonts w:ascii="Cambria Math" w:hAnsi="Cambria Math"/>
          </w:rPr>
          <m:t>FN</m:t>
        </m:r>
      </m:oMath>
      <w:r w:rsidR="00BD34B6" w:rsidRPr="00BD34B6">
        <w:t xml:space="preserve">: </w:t>
      </w:r>
      <w:r w:rsidR="00BD34B6" w:rsidRPr="00050E19">
        <w:rPr>
          <w:i/>
          <w:iCs/>
        </w:rPr>
        <w:t>false negative</w:t>
      </w:r>
    </w:p>
    <w:p w14:paraId="350DE595" w14:textId="77777777" w:rsidR="00DA3EB1" w:rsidRDefault="00DA3EB1" w:rsidP="00D8519D">
      <w:pPr>
        <w:ind w:left="149" w:right="107" w:firstLine="427"/>
        <w:jc w:val="both"/>
      </w:pPr>
    </w:p>
    <w:p w14:paraId="16D97E47" w14:textId="77777777" w:rsidR="00E93B75" w:rsidRDefault="00BD34B6">
      <w:pPr>
        <w:ind w:left="147" w:right="7768"/>
        <w:jc w:val="both"/>
      </w:pPr>
      <w:r>
        <w:rPr>
          <w:b/>
          <w:spacing w:val="-1"/>
        </w:rPr>
        <w:t>4</w:t>
      </w:r>
      <w:r>
        <w:rPr>
          <w:b/>
        </w:rPr>
        <w:t xml:space="preserve">.   </w:t>
      </w:r>
      <w:r>
        <w:rPr>
          <w:b/>
          <w:spacing w:val="12"/>
        </w:rPr>
        <w:t xml:space="preserve"> </w:t>
      </w:r>
      <w:r>
        <w:rPr>
          <w:b/>
          <w:spacing w:val="-1"/>
        </w:rPr>
        <w:t>E</w:t>
      </w:r>
      <w:r>
        <w:rPr>
          <w:b/>
          <w:spacing w:val="1"/>
        </w:rPr>
        <w:t>va</w:t>
      </w:r>
      <w:r>
        <w:rPr>
          <w:b/>
        </w:rPr>
        <w:t>lua</w:t>
      </w:r>
      <w:r>
        <w:rPr>
          <w:b/>
          <w:spacing w:val="-1"/>
        </w:rPr>
        <w:t>s</w:t>
      </w:r>
      <w:r>
        <w:rPr>
          <w:b/>
        </w:rPr>
        <w:t>i</w:t>
      </w:r>
    </w:p>
    <w:p w14:paraId="16D97E4A" w14:textId="3A02139D" w:rsidR="00E93B75" w:rsidRDefault="00BD34B6" w:rsidP="00C72B79">
      <w:pPr>
        <w:ind w:left="147" w:right="5980"/>
        <w:jc w:val="both"/>
      </w:pPr>
      <w:proofErr w:type="gramStart"/>
      <w:r>
        <w:rPr>
          <w:spacing w:val="-1"/>
        </w:rPr>
        <w:t>4</w:t>
      </w:r>
      <w:r>
        <w:rPr>
          <w:spacing w:val="-2"/>
        </w:rPr>
        <w:t>.</w:t>
      </w:r>
      <w:r>
        <w:t>1</w:t>
      </w:r>
      <w:r>
        <w:rPr>
          <w:spacing w:val="3"/>
        </w:rPr>
        <w:t xml:space="preserve"> </w:t>
      </w:r>
      <w:r w:rsidR="00C72B79">
        <w:rPr>
          <w:spacing w:val="3"/>
        </w:rPr>
        <w:t xml:space="preserve"> </w:t>
      </w:r>
      <w:r w:rsidR="00BB0050">
        <w:t>Performa</w:t>
      </w:r>
      <w:proofErr w:type="gramEnd"/>
      <w:r w:rsidR="00BB0050">
        <w:t xml:space="preserve"> LSTM</w:t>
      </w:r>
    </w:p>
    <w:p w14:paraId="16D97E4C" w14:textId="1FF3D3FF" w:rsidR="00E93B75" w:rsidRDefault="00D80BAA" w:rsidP="00D80BAA">
      <w:pPr>
        <w:spacing w:before="5"/>
        <w:ind w:left="180"/>
        <w:jc w:val="both"/>
      </w:pPr>
      <w:r>
        <w:tab/>
      </w:r>
      <w:r w:rsidRPr="00D80BAA">
        <w:t xml:space="preserve">LSTM </w:t>
      </w:r>
      <w:r>
        <w:t xml:space="preserve">merupakan sebuah pendekatan </w:t>
      </w:r>
      <w:r w:rsidRPr="00D80BAA">
        <w:t xml:space="preserve">yang kuat untuk mengidentifikasi pola interaksi antar fitur karena LSTM </w:t>
      </w:r>
      <w:r>
        <w:t>dapat diandalkan</w:t>
      </w:r>
      <w:r w:rsidRPr="00D80BAA">
        <w:t xml:space="preserve"> dalam menangkap hubungan temporal [20]. Model LSTM dalam penelitian ini dibangun dengan berbagai pengaturan parameter, yang bertujuan untuk menemukan akurasi tertinggi dalam memprediksi CKD sebelum membandingkannya dengan LSTM dengan optimasi algoritma genetika. Namun, beberapa parameter tidak berubah selama eksperimen, termasuk jenis optimizer, jumlah </w:t>
      </w:r>
      <w:r w:rsidRPr="00F53CF3">
        <w:rPr>
          <w:i/>
          <w:iCs/>
        </w:rPr>
        <w:t>epoch</w:t>
      </w:r>
      <w:r w:rsidRPr="00D80BAA">
        <w:t xml:space="preserve">, nilai </w:t>
      </w:r>
      <w:r w:rsidRPr="00F53CF3">
        <w:rPr>
          <w:i/>
          <w:iCs/>
        </w:rPr>
        <w:t>learning rate</w:t>
      </w:r>
      <w:r w:rsidRPr="00D80BAA">
        <w:t xml:space="preserve">, </w:t>
      </w:r>
      <w:r w:rsidR="00F53CF3">
        <w:rPr>
          <w:i/>
          <w:iCs/>
        </w:rPr>
        <w:t>batch size</w:t>
      </w:r>
      <w:r w:rsidRPr="00D80BAA">
        <w:t xml:space="preserve">, dan proporsi pembagian data. </w:t>
      </w:r>
      <w:r w:rsidRPr="00F53CF3">
        <w:rPr>
          <w:i/>
          <w:iCs/>
        </w:rPr>
        <w:t>Optimizer</w:t>
      </w:r>
      <w:r w:rsidRPr="00D80BAA">
        <w:t xml:space="preserve"> yang digunakan adalah Adam dengan </w:t>
      </w:r>
      <w:r w:rsidRPr="00F53CF3">
        <w:rPr>
          <w:i/>
          <w:iCs/>
        </w:rPr>
        <w:t>learning rate</w:t>
      </w:r>
      <w:r w:rsidRPr="00D80BAA">
        <w:t xml:space="preserve"> 0.001</w:t>
      </w:r>
      <w:r w:rsidR="00F53CF3">
        <w:t xml:space="preserve"> dan </w:t>
      </w:r>
      <w:r w:rsidRPr="00F53CF3">
        <w:rPr>
          <w:i/>
          <w:iCs/>
        </w:rPr>
        <w:t>epoch</w:t>
      </w:r>
      <w:r w:rsidRPr="00D80BAA">
        <w:t xml:space="preserve"> sebanyak 20 </w:t>
      </w:r>
      <w:r w:rsidR="00F53CF3">
        <w:t>serta</w:t>
      </w:r>
      <w:r w:rsidRPr="00D80BAA">
        <w:t xml:space="preserve"> </w:t>
      </w:r>
      <w:r w:rsidRPr="00F53CF3">
        <w:rPr>
          <w:i/>
          <w:iCs/>
        </w:rPr>
        <w:t xml:space="preserve">batch </w:t>
      </w:r>
      <w:r w:rsidR="00F53CF3" w:rsidRPr="00F53CF3">
        <w:rPr>
          <w:i/>
          <w:iCs/>
        </w:rPr>
        <w:t>size</w:t>
      </w:r>
      <w:r w:rsidR="00F53CF3">
        <w:t xml:space="preserve"> sebesar </w:t>
      </w:r>
      <w:r w:rsidRPr="00D80BAA">
        <w:t xml:space="preserve">32. Terakhir, proporsi pembagian data adalah 75% untuk pelatihan dan 25% untuk pengujian. Tabel </w:t>
      </w:r>
      <w:r w:rsidR="00C96B97">
        <w:t>5</w:t>
      </w:r>
      <w:r w:rsidRPr="00D80BAA">
        <w:t xml:space="preserve"> menyajikan performa LSTM.</w:t>
      </w:r>
    </w:p>
    <w:p w14:paraId="456991A8" w14:textId="77777777" w:rsidR="006232A1" w:rsidRDefault="006232A1" w:rsidP="00D80BAA">
      <w:pPr>
        <w:spacing w:before="5"/>
        <w:ind w:left="180"/>
        <w:jc w:val="both"/>
      </w:pPr>
    </w:p>
    <w:p w14:paraId="3BE4B0ED" w14:textId="6C1F9A17" w:rsidR="00827229" w:rsidRPr="006232A1" w:rsidRDefault="006232A1" w:rsidP="001F28CB">
      <w:pPr>
        <w:pBdr>
          <w:top w:val="nil"/>
          <w:left w:val="nil"/>
          <w:bottom w:val="nil"/>
          <w:right w:val="nil"/>
          <w:between w:val="nil"/>
        </w:pBdr>
        <w:ind w:left="180" w:firstLine="284"/>
        <w:jc w:val="center"/>
        <w:rPr>
          <w:b/>
          <w:bCs/>
          <w:color w:val="000000"/>
        </w:rPr>
      </w:pPr>
      <w:r>
        <w:rPr>
          <w:b/>
          <w:bCs/>
          <w:color w:val="000000"/>
        </w:rPr>
        <w:t>Tabe</w:t>
      </w:r>
      <w:r w:rsidR="005765E8">
        <w:rPr>
          <w:b/>
          <w:bCs/>
          <w:color w:val="000000"/>
        </w:rPr>
        <w:t>l</w:t>
      </w:r>
      <w:r>
        <w:rPr>
          <w:b/>
          <w:bCs/>
          <w:color w:val="000000"/>
        </w:rPr>
        <w:t xml:space="preserve"> 5. Berbagai hasil pengujian parameter LSTM</w:t>
      </w:r>
    </w:p>
    <w:tbl>
      <w:tblPr>
        <w:tblStyle w:val="TableGrid"/>
        <w:tblW w:w="8875" w:type="dxa"/>
        <w:tblInd w:w="154" w:type="dxa"/>
        <w:tblLook w:val="04A0" w:firstRow="1" w:lastRow="0" w:firstColumn="1" w:lastColumn="0" w:noHBand="0" w:noVBand="1"/>
      </w:tblPr>
      <w:tblGrid>
        <w:gridCol w:w="662"/>
        <w:gridCol w:w="991"/>
        <w:gridCol w:w="1282"/>
        <w:gridCol w:w="1299"/>
        <w:gridCol w:w="1021"/>
        <w:gridCol w:w="994"/>
        <w:gridCol w:w="766"/>
        <w:gridCol w:w="994"/>
        <w:gridCol w:w="866"/>
      </w:tblGrid>
      <w:tr w:rsidR="0054319B" w:rsidRPr="00B755C7" w14:paraId="7BE2A25A" w14:textId="77777777" w:rsidTr="0054319B">
        <w:trPr>
          <w:trHeight w:val="474"/>
        </w:trPr>
        <w:tc>
          <w:tcPr>
            <w:tcW w:w="0" w:type="auto"/>
            <w:vAlign w:val="center"/>
          </w:tcPr>
          <w:p w14:paraId="4F645102" w14:textId="77777777" w:rsidR="00827229" w:rsidRPr="0019117D" w:rsidRDefault="00827229" w:rsidP="0054319B">
            <w:pPr>
              <w:jc w:val="center"/>
              <w:rPr>
                <w:b/>
                <w:bCs/>
                <w:i/>
                <w:iCs/>
                <w:color w:val="000000"/>
                <w:sz w:val="20"/>
                <w:szCs w:val="20"/>
              </w:rPr>
            </w:pPr>
            <w:r w:rsidRPr="0019117D">
              <w:rPr>
                <w:b/>
                <w:bCs/>
                <w:i/>
                <w:iCs/>
                <w:color w:val="000000"/>
                <w:sz w:val="20"/>
                <w:szCs w:val="20"/>
              </w:rPr>
              <w:t>Units</w:t>
            </w:r>
          </w:p>
        </w:tc>
        <w:tc>
          <w:tcPr>
            <w:tcW w:w="0" w:type="auto"/>
            <w:vAlign w:val="center"/>
          </w:tcPr>
          <w:p w14:paraId="56849C8E" w14:textId="77777777" w:rsidR="00827229" w:rsidRPr="0019117D" w:rsidRDefault="00827229" w:rsidP="0054319B">
            <w:pPr>
              <w:jc w:val="center"/>
              <w:rPr>
                <w:b/>
                <w:bCs/>
                <w:i/>
                <w:iCs/>
                <w:color w:val="000000"/>
                <w:sz w:val="20"/>
                <w:szCs w:val="20"/>
              </w:rPr>
            </w:pPr>
            <w:r w:rsidRPr="0019117D">
              <w:rPr>
                <w:b/>
                <w:bCs/>
                <w:i/>
                <w:iCs/>
                <w:color w:val="000000"/>
                <w:sz w:val="20"/>
                <w:szCs w:val="20"/>
              </w:rPr>
              <w:t>Hidden Layers</w:t>
            </w:r>
          </w:p>
        </w:tc>
        <w:tc>
          <w:tcPr>
            <w:tcW w:w="0" w:type="auto"/>
            <w:vAlign w:val="center"/>
          </w:tcPr>
          <w:p w14:paraId="3876E3D4" w14:textId="77777777" w:rsidR="00827229" w:rsidRPr="0019117D" w:rsidRDefault="00827229" w:rsidP="0054319B">
            <w:pPr>
              <w:jc w:val="center"/>
              <w:rPr>
                <w:b/>
                <w:bCs/>
                <w:i/>
                <w:iCs/>
                <w:color w:val="000000"/>
                <w:sz w:val="20"/>
                <w:szCs w:val="20"/>
              </w:rPr>
            </w:pPr>
            <w:r w:rsidRPr="0019117D">
              <w:rPr>
                <w:b/>
                <w:bCs/>
                <w:i/>
                <w:iCs/>
                <w:color w:val="000000"/>
                <w:sz w:val="20"/>
                <w:szCs w:val="20"/>
              </w:rPr>
              <w:t>Activation Function</w:t>
            </w:r>
          </w:p>
        </w:tc>
        <w:tc>
          <w:tcPr>
            <w:tcW w:w="0" w:type="auto"/>
            <w:vAlign w:val="center"/>
          </w:tcPr>
          <w:p w14:paraId="440F199A" w14:textId="77777777" w:rsidR="00827229" w:rsidRPr="0019117D" w:rsidRDefault="00827229" w:rsidP="0054319B">
            <w:pPr>
              <w:jc w:val="center"/>
              <w:rPr>
                <w:b/>
                <w:bCs/>
                <w:i/>
                <w:iCs/>
                <w:color w:val="000000"/>
                <w:sz w:val="20"/>
                <w:szCs w:val="20"/>
              </w:rPr>
            </w:pPr>
            <w:r w:rsidRPr="0019117D">
              <w:rPr>
                <w:b/>
                <w:bCs/>
                <w:i/>
                <w:iCs/>
                <w:color w:val="000000"/>
                <w:sz w:val="20"/>
                <w:szCs w:val="20"/>
              </w:rPr>
              <w:t>Recurrent Activation</w:t>
            </w:r>
          </w:p>
        </w:tc>
        <w:tc>
          <w:tcPr>
            <w:tcW w:w="0" w:type="auto"/>
            <w:vAlign w:val="center"/>
          </w:tcPr>
          <w:p w14:paraId="1255FDC4" w14:textId="77777777" w:rsidR="00827229" w:rsidRPr="0019117D" w:rsidRDefault="00827229" w:rsidP="0054319B">
            <w:pPr>
              <w:jc w:val="center"/>
              <w:rPr>
                <w:b/>
                <w:bCs/>
                <w:i/>
                <w:iCs/>
                <w:color w:val="000000"/>
                <w:sz w:val="20"/>
                <w:szCs w:val="20"/>
              </w:rPr>
            </w:pPr>
            <w:r w:rsidRPr="0019117D">
              <w:rPr>
                <w:b/>
                <w:bCs/>
                <w:i/>
                <w:iCs/>
                <w:color w:val="000000"/>
                <w:sz w:val="20"/>
                <w:szCs w:val="20"/>
              </w:rPr>
              <w:t>Dropout Rate</w:t>
            </w:r>
          </w:p>
        </w:tc>
        <w:tc>
          <w:tcPr>
            <w:tcW w:w="0" w:type="auto"/>
            <w:vAlign w:val="center"/>
          </w:tcPr>
          <w:p w14:paraId="07F5135C" w14:textId="77777777" w:rsidR="00827229" w:rsidRPr="0019117D" w:rsidRDefault="00827229" w:rsidP="0054319B">
            <w:pPr>
              <w:jc w:val="center"/>
              <w:rPr>
                <w:b/>
                <w:bCs/>
                <w:i/>
                <w:iCs/>
                <w:color w:val="000000"/>
                <w:sz w:val="20"/>
                <w:szCs w:val="20"/>
              </w:rPr>
            </w:pPr>
            <w:r w:rsidRPr="0019117D">
              <w:rPr>
                <w:b/>
                <w:bCs/>
                <w:i/>
                <w:iCs/>
                <w:color w:val="000000"/>
                <w:sz w:val="20"/>
                <w:szCs w:val="20"/>
              </w:rPr>
              <w:t>Precision</w:t>
            </w:r>
          </w:p>
        </w:tc>
        <w:tc>
          <w:tcPr>
            <w:tcW w:w="0" w:type="auto"/>
            <w:vAlign w:val="center"/>
          </w:tcPr>
          <w:p w14:paraId="5FF46B04" w14:textId="77777777" w:rsidR="00827229" w:rsidRPr="0019117D" w:rsidRDefault="00827229" w:rsidP="0054319B">
            <w:pPr>
              <w:jc w:val="center"/>
              <w:rPr>
                <w:b/>
                <w:bCs/>
                <w:i/>
                <w:iCs/>
                <w:color w:val="000000"/>
                <w:sz w:val="20"/>
                <w:szCs w:val="20"/>
              </w:rPr>
            </w:pPr>
            <w:r w:rsidRPr="0019117D">
              <w:rPr>
                <w:b/>
                <w:bCs/>
                <w:i/>
                <w:iCs/>
                <w:color w:val="000000"/>
                <w:sz w:val="20"/>
                <w:szCs w:val="20"/>
              </w:rPr>
              <w:t>Recall</w:t>
            </w:r>
          </w:p>
        </w:tc>
        <w:tc>
          <w:tcPr>
            <w:tcW w:w="0" w:type="auto"/>
            <w:vAlign w:val="center"/>
          </w:tcPr>
          <w:p w14:paraId="3EBA53F1" w14:textId="77777777" w:rsidR="00827229" w:rsidRPr="0019117D" w:rsidRDefault="00827229" w:rsidP="0054319B">
            <w:pPr>
              <w:jc w:val="center"/>
              <w:rPr>
                <w:b/>
                <w:bCs/>
                <w:i/>
                <w:iCs/>
                <w:color w:val="000000"/>
                <w:sz w:val="20"/>
                <w:szCs w:val="20"/>
              </w:rPr>
            </w:pPr>
            <w:r w:rsidRPr="0019117D">
              <w:rPr>
                <w:b/>
                <w:bCs/>
                <w:i/>
                <w:iCs/>
                <w:color w:val="000000"/>
                <w:sz w:val="20"/>
                <w:szCs w:val="20"/>
              </w:rPr>
              <w:t>Accuracy</w:t>
            </w:r>
          </w:p>
        </w:tc>
        <w:tc>
          <w:tcPr>
            <w:tcW w:w="0" w:type="auto"/>
            <w:vAlign w:val="center"/>
          </w:tcPr>
          <w:p w14:paraId="0D331614" w14:textId="77777777" w:rsidR="00827229" w:rsidRPr="0019117D" w:rsidRDefault="00827229" w:rsidP="0054319B">
            <w:pPr>
              <w:jc w:val="center"/>
              <w:rPr>
                <w:b/>
                <w:bCs/>
                <w:i/>
                <w:iCs/>
                <w:color w:val="000000"/>
                <w:sz w:val="20"/>
                <w:szCs w:val="20"/>
              </w:rPr>
            </w:pPr>
            <w:r w:rsidRPr="0019117D">
              <w:rPr>
                <w:b/>
                <w:bCs/>
                <w:i/>
                <w:iCs/>
                <w:color w:val="000000"/>
                <w:sz w:val="20"/>
                <w:szCs w:val="20"/>
              </w:rPr>
              <w:t>F-1 Sccore</w:t>
            </w:r>
          </w:p>
        </w:tc>
      </w:tr>
      <w:tr w:rsidR="0054319B" w:rsidRPr="00B755C7" w14:paraId="1E18B9DA" w14:textId="77777777" w:rsidTr="0054319B">
        <w:trPr>
          <w:trHeight w:val="237"/>
        </w:trPr>
        <w:tc>
          <w:tcPr>
            <w:tcW w:w="0" w:type="auto"/>
            <w:vAlign w:val="center"/>
          </w:tcPr>
          <w:p w14:paraId="407B5387" w14:textId="77777777" w:rsidR="00827229" w:rsidRPr="00B755C7" w:rsidRDefault="00827229" w:rsidP="0054319B">
            <w:pPr>
              <w:jc w:val="center"/>
              <w:rPr>
                <w:color w:val="000000"/>
                <w:sz w:val="20"/>
                <w:szCs w:val="20"/>
              </w:rPr>
            </w:pPr>
            <w:r w:rsidRPr="00B755C7">
              <w:rPr>
                <w:color w:val="000000"/>
                <w:sz w:val="20"/>
                <w:szCs w:val="20"/>
              </w:rPr>
              <w:t>15</w:t>
            </w:r>
          </w:p>
        </w:tc>
        <w:tc>
          <w:tcPr>
            <w:tcW w:w="0" w:type="auto"/>
            <w:vAlign w:val="center"/>
          </w:tcPr>
          <w:p w14:paraId="56402D32" w14:textId="77777777" w:rsidR="00827229" w:rsidRPr="00B755C7" w:rsidRDefault="00827229" w:rsidP="0054319B">
            <w:pPr>
              <w:jc w:val="center"/>
              <w:rPr>
                <w:color w:val="000000"/>
                <w:sz w:val="20"/>
                <w:szCs w:val="20"/>
              </w:rPr>
            </w:pPr>
            <w:r w:rsidRPr="00B755C7">
              <w:rPr>
                <w:color w:val="000000"/>
                <w:sz w:val="20"/>
                <w:szCs w:val="20"/>
              </w:rPr>
              <w:t>3</w:t>
            </w:r>
          </w:p>
        </w:tc>
        <w:tc>
          <w:tcPr>
            <w:tcW w:w="0" w:type="auto"/>
            <w:vAlign w:val="center"/>
          </w:tcPr>
          <w:p w14:paraId="7712B81E" w14:textId="77777777" w:rsidR="00827229" w:rsidRPr="00B755C7" w:rsidRDefault="00827229" w:rsidP="0054319B">
            <w:pPr>
              <w:jc w:val="center"/>
              <w:rPr>
                <w:color w:val="000000"/>
                <w:sz w:val="20"/>
                <w:szCs w:val="20"/>
              </w:rPr>
            </w:pPr>
            <w:r w:rsidRPr="00B755C7">
              <w:rPr>
                <w:color w:val="000000"/>
                <w:sz w:val="20"/>
                <w:szCs w:val="20"/>
              </w:rPr>
              <w:t>sigmoid</w:t>
            </w:r>
          </w:p>
        </w:tc>
        <w:tc>
          <w:tcPr>
            <w:tcW w:w="0" w:type="auto"/>
            <w:vAlign w:val="center"/>
          </w:tcPr>
          <w:p w14:paraId="242E58C0" w14:textId="77777777" w:rsidR="00827229" w:rsidRPr="00B755C7" w:rsidRDefault="00827229" w:rsidP="0054319B">
            <w:pPr>
              <w:jc w:val="center"/>
              <w:rPr>
                <w:color w:val="000000"/>
                <w:sz w:val="20"/>
                <w:szCs w:val="20"/>
              </w:rPr>
            </w:pPr>
            <w:r w:rsidRPr="00B755C7">
              <w:rPr>
                <w:color w:val="000000"/>
                <w:sz w:val="20"/>
                <w:szCs w:val="20"/>
              </w:rPr>
              <w:t>gelu</w:t>
            </w:r>
          </w:p>
        </w:tc>
        <w:tc>
          <w:tcPr>
            <w:tcW w:w="0" w:type="auto"/>
            <w:vAlign w:val="center"/>
          </w:tcPr>
          <w:p w14:paraId="210F8F59" w14:textId="77777777" w:rsidR="00827229" w:rsidRPr="00B755C7" w:rsidRDefault="00827229" w:rsidP="0054319B">
            <w:pPr>
              <w:jc w:val="center"/>
              <w:rPr>
                <w:color w:val="000000"/>
                <w:sz w:val="20"/>
                <w:szCs w:val="20"/>
              </w:rPr>
            </w:pPr>
            <w:r w:rsidRPr="00B755C7">
              <w:rPr>
                <w:color w:val="000000"/>
                <w:sz w:val="20"/>
                <w:szCs w:val="20"/>
              </w:rPr>
              <w:t>0.2</w:t>
            </w:r>
          </w:p>
        </w:tc>
        <w:tc>
          <w:tcPr>
            <w:tcW w:w="0" w:type="auto"/>
            <w:vAlign w:val="center"/>
          </w:tcPr>
          <w:p w14:paraId="6CFB1BC0" w14:textId="77777777" w:rsidR="00827229" w:rsidRPr="00B755C7" w:rsidRDefault="00827229" w:rsidP="0054319B">
            <w:pPr>
              <w:jc w:val="center"/>
              <w:rPr>
                <w:color w:val="000000"/>
                <w:sz w:val="20"/>
                <w:szCs w:val="20"/>
              </w:rPr>
            </w:pPr>
            <w:r w:rsidRPr="00B755C7">
              <w:rPr>
                <w:color w:val="000000"/>
                <w:sz w:val="20"/>
                <w:szCs w:val="20"/>
              </w:rPr>
              <w:t>0.65</w:t>
            </w:r>
          </w:p>
        </w:tc>
        <w:tc>
          <w:tcPr>
            <w:tcW w:w="0" w:type="auto"/>
            <w:vAlign w:val="center"/>
          </w:tcPr>
          <w:p w14:paraId="78648D75" w14:textId="77777777" w:rsidR="00827229" w:rsidRPr="00B755C7" w:rsidRDefault="00827229" w:rsidP="0054319B">
            <w:pPr>
              <w:jc w:val="center"/>
              <w:rPr>
                <w:color w:val="000000"/>
                <w:sz w:val="20"/>
                <w:szCs w:val="20"/>
              </w:rPr>
            </w:pPr>
            <w:r w:rsidRPr="00B755C7">
              <w:rPr>
                <w:color w:val="000000"/>
                <w:sz w:val="20"/>
                <w:szCs w:val="20"/>
              </w:rPr>
              <w:t>1.0</w:t>
            </w:r>
          </w:p>
        </w:tc>
        <w:tc>
          <w:tcPr>
            <w:tcW w:w="0" w:type="auto"/>
            <w:vAlign w:val="center"/>
          </w:tcPr>
          <w:p w14:paraId="4493B352" w14:textId="77777777" w:rsidR="00827229" w:rsidRPr="00B755C7" w:rsidRDefault="00827229" w:rsidP="0054319B">
            <w:pPr>
              <w:jc w:val="center"/>
              <w:rPr>
                <w:color w:val="000000"/>
                <w:sz w:val="20"/>
                <w:szCs w:val="20"/>
              </w:rPr>
            </w:pPr>
            <w:r w:rsidRPr="00B755C7">
              <w:rPr>
                <w:color w:val="000000"/>
                <w:sz w:val="20"/>
                <w:szCs w:val="20"/>
              </w:rPr>
              <w:t>0.65</w:t>
            </w:r>
          </w:p>
        </w:tc>
        <w:tc>
          <w:tcPr>
            <w:tcW w:w="0" w:type="auto"/>
            <w:vAlign w:val="center"/>
          </w:tcPr>
          <w:p w14:paraId="71532754" w14:textId="77777777" w:rsidR="00827229" w:rsidRPr="00B755C7" w:rsidRDefault="00827229" w:rsidP="0054319B">
            <w:pPr>
              <w:jc w:val="center"/>
              <w:rPr>
                <w:color w:val="000000"/>
                <w:sz w:val="20"/>
                <w:szCs w:val="20"/>
              </w:rPr>
            </w:pPr>
            <w:r w:rsidRPr="00B755C7">
              <w:rPr>
                <w:color w:val="000000"/>
                <w:sz w:val="20"/>
                <w:szCs w:val="20"/>
              </w:rPr>
              <w:t>0.79</w:t>
            </w:r>
          </w:p>
        </w:tc>
      </w:tr>
      <w:tr w:rsidR="0054319B" w:rsidRPr="00B755C7" w14:paraId="75947EAF" w14:textId="77777777" w:rsidTr="0054319B">
        <w:trPr>
          <w:trHeight w:val="237"/>
        </w:trPr>
        <w:tc>
          <w:tcPr>
            <w:tcW w:w="0" w:type="auto"/>
            <w:vAlign w:val="center"/>
          </w:tcPr>
          <w:p w14:paraId="359EAF3F" w14:textId="77777777" w:rsidR="00827229" w:rsidRPr="00B755C7" w:rsidRDefault="00827229" w:rsidP="0054319B">
            <w:pPr>
              <w:jc w:val="center"/>
              <w:rPr>
                <w:color w:val="000000"/>
                <w:sz w:val="20"/>
                <w:szCs w:val="20"/>
              </w:rPr>
            </w:pPr>
            <w:r w:rsidRPr="00B755C7">
              <w:rPr>
                <w:color w:val="000000"/>
                <w:sz w:val="20"/>
                <w:szCs w:val="20"/>
              </w:rPr>
              <w:t>10</w:t>
            </w:r>
          </w:p>
        </w:tc>
        <w:tc>
          <w:tcPr>
            <w:tcW w:w="0" w:type="auto"/>
            <w:vAlign w:val="center"/>
          </w:tcPr>
          <w:p w14:paraId="23B5CF91" w14:textId="77777777" w:rsidR="00827229" w:rsidRPr="00B755C7" w:rsidRDefault="00827229" w:rsidP="0054319B">
            <w:pPr>
              <w:jc w:val="center"/>
              <w:rPr>
                <w:color w:val="000000"/>
                <w:sz w:val="20"/>
                <w:szCs w:val="20"/>
              </w:rPr>
            </w:pPr>
            <w:r w:rsidRPr="00B755C7">
              <w:rPr>
                <w:color w:val="000000"/>
                <w:sz w:val="20"/>
                <w:szCs w:val="20"/>
              </w:rPr>
              <w:t>2</w:t>
            </w:r>
          </w:p>
        </w:tc>
        <w:tc>
          <w:tcPr>
            <w:tcW w:w="0" w:type="auto"/>
            <w:vAlign w:val="center"/>
          </w:tcPr>
          <w:p w14:paraId="10E8B2B0" w14:textId="77777777" w:rsidR="00827229" w:rsidRPr="00B755C7" w:rsidRDefault="00827229" w:rsidP="0054319B">
            <w:pPr>
              <w:jc w:val="center"/>
              <w:rPr>
                <w:color w:val="000000"/>
                <w:sz w:val="20"/>
                <w:szCs w:val="20"/>
              </w:rPr>
            </w:pPr>
            <w:r w:rsidRPr="00B755C7">
              <w:rPr>
                <w:color w:val="000000"/>
                <w:sz w:val="20"/>
                <w:szCs w:val="20"/>
              </w:rPr>
              <w:t>sigmoid</w:t>
            </w:r>
          </w:p>
        </w:tc>
        <w:tc>
          <w:tcPr>
            <w:tcW w:w="0" w:type="auto"/>
            <w:vAlign w:val="center"/>
          </w:tcPr>
          <w:p w14:paraId="4A1BC894" w14:textId="77777777" w:rsidR="00827229" w:rsidRPr="00B755C7" w:rsidRDefault="00827229" w:rsidP="0054319B">
            <w:pPr>
              <w:jc w:val="center"/>
              <w:rPr>
                <w:color w:val="000000"/>
                <w:sz w:val="20"/>
                <w:szCs w:val="20"/>
              </w:rPr>
            </w:pPr>
            <w:r w:rsidRPr="00B755C7">
              <w:rPr>
                <w:color w:val="000000"/>
                <w:sz w:val="20"/>
                <w:szCs w:val="20"/>
              </w:rPr>
              <w:t>tanh</w:t>
            </w:r>
          </w:p>
        </w:tc>
        <w:tc>
          <w:tcPr>
            <w:tcW w:w="0" w:type="auto"/>
            <w:vAlign w:val="center"/>
          </w:tcPr>
          <w:p w14:paraId="26EAA9E9" w14:textId="77777777" w:rsidR="00827229" w:rsidRPr="00B755C7" w:rsidRDefault="00827229" w:rsidP="0054319B">
            <w:pPr>
              <w:jc w:val="center"/>
              <w:rPr>
                <w:color w:val="000000"/>
                <w:sz w:val="20"/>
                <w:szCs w:val="20"/>
              </w:rPr>
            </w:pPr>
            <w:r w:rsidRPr="00B755C7">
              <w:rPr>
                <w:color w:val="000000"/>
                <w:sz w:val="20"/>
                <w:szCs w:val="20"/>
              </w:rPr>
              <w:t>0.2</w:t>
            </w:r>
          </w:p>
        </w:tc>
        <w:tc>
          <w:tcPr>
            <w:tcW w:w="0" w:type="auto"/>
            <w:vAlign w:val="center"/>
          </w:tcPr>
          <w:p w14:paraId="138528D0" w14:textId="77777777" w:rsidR="00827229" w:rsidRPr="00B755C7" w:rsidRDefault="00827229" w:rsidP="0054319B">
            <w:pPr>
              <w:jc w:val="center"/>
              <w:rPr>
                <w:color w:val="000000"/>
                <w:sz w:val="20"/>
                <w:szCs w:val="20"/>
              </w:rPr>
            </w:pPr>
            <w:r w:rsidRPr="00B755C7">
              <w:rPr>
                <w:color w:val="000000"/>
                <w:sz w:val="20"/>
                <w:szCs w:val="20"/>
              </w:rPr>
              <w:t>0.9843</w:t>
            </w:r>
          </w:p>
        </w:tc>
        <w:tc>
          <w:tcPr>
            <w:tcW w:w="0" w:type="auto"/>
            <w:vAlign w:val="center"/>
          </w:tcPr>
          <w:p w14:paraId="767B6CE1" w14:textId="77777777" w:rsidR="00827229" w:rsidRPr="00B755C7" w:rsidRDefault="00827229" w:rsidP="0054319B">
            <w:pPr>
              <w:jc w:val="center"/>
              <w:rPr>
                <w:color w:val="000000"/>
                <w:sz w:val="20"/>
                <w:szCs w:val="20"/>
              </w:rPr>
            </w:pPr>
            <w:r w:rsidRPr="00B755C7">
              <w:rPr>
                <w:color w:val="000000"/>
                <w:sz w:val="20"/>
                <w:szCs w:val="20"/>
              </w:rPr>
              <w:t>0.9692</w:t>
            </w:r>
          </w:p>
        </w:tc>
        <w:tc>
          <w:tcPr>
            <w:tcW w:w="0" w:type="auto"/>
            <w:vAlign w:val="center"/>
          </w:tcPr>
          <w:p w14:paraId="780CF237" w14:textId="77777777" w:rsidR="00827229" w:rsidRPr="00B755C7" w:rsidRDefault="00827229" w:rsidP="0054319B">
            <w:pPr>
              <w:jc w:val="center"/>
              <w:rPr>
                <w:color w:val="000000"/>
                <w:sz w:val="20"/>
                <w:szCs w:val="20"/>
              </w:rPr>
            </w:pPr>
            <w:r w:rsidRPr="00B755C7">
              <w:rPr>
                <w:color w:val="000000"/>
                <w:sz w:val="20"/>
                <w:szCs w:val="20"/>
              </w:rPr>
              <w:t>0.97</w:t>
            </w:r>
          </w:p>
        </w:tc>
        <w:tc>
          <w:tcPr>
            <w:tcW w:w="0" w:type="auto"/>
            <w:vAlign w:val="center"/>
          </w:tcPr>
          <w:p w14:paraId="23B51933" w14:textId="77777777" w:rsidR="00827229" w:rsidRPr="00B755C7" w:rsidRDefault="00827229" w:rsidP="0054319B">
            <w:pPr>
              <w:jc w:val="center"/>
              <w:rPr>
                <w:color w:val="000000"/>
                <w:sz w:val="20"/>
                <w:szCs w:val="20"/>
              </w:rPr>
            </w:pPr>
            <w:r w:rsidRPr="00B755C7">
              <w:rPr>
                <w:color w:val="000000"/>
                <w:sz w:val="20"/>
                <w:szCs w:val="20"/>
              </w:rPr>
              <w:t>0.9767</w:t>
            </w:r>
          </w:p>
        </w:tc>
      </w:tr>
      <w:tr w:rsidR="0054319B" w:rsidRPr="00B755C7" w14:paraId="3DA3CC4B" w14:textId="77777777" w:rsidTr="0054319B">
        <w:trPr>
          <w:trHeight w:val="237"/>
        </w:trPr>
        <w:tc>
          <w:tcPr>
            <w:tcW w:w="0" w:type="auto"/>
            <w:vAlign w:val="center"/>
          </w:tcPr>
          <w:p w14:paraId="5CCCF283" w14:textId="77777777" w:rsidR="00827229" w:rsidRPr="00B755C7" w:rsidRDefault="00827229" w:rsidP="0054319B">
            <w:pPr>
              <w:jc w:val="center"/>
              <w:rPr>
                <w:color w:val="000000"/>
                <w:sz w:val="20"/>
                <w:szCs w:val="20"/>
              </w:rPr>
            </w:pPr>
            <w:r w:rsidRPr="00B755C7">
              <w:rPr>
                <w:color w:val="000000"/>
                <w:sz w:val="20"/>
                <w:szCs w:val="20"/>
              </w:rPr>
              <w:t>10</w:t>
            </w:r>
          </w:p>
        </w:tc>
        <w:tc>
          <w:tcPr>
            <w:tcW w:w="0" w:type="auto"/>
            <w:vAlign w:val="center"/>
          </w:tcPr>
          <w:p w14:paraId="3D807E01" w14:textId="77777777" w:rsidR="00827229" w:rsidRPr="00B755C7" w:rsidRDefault="00827229" w:rsidP="0054319B">
            <w:pPr>
              <w:jc w:val="center"/>
              <w:rPr>
                <w:color w:val="000000"/>
                <w:sz w:val="20"/>
                <w:szCs w:val="20"/>
              </w:rPr>
            </w:pPr>
            <w:r w:rsidRPr="00B755C7">
              <w:rPr>
                <w:color w:val="000000"/>
                <w:sz w:val="20"/>
                <w:szCs w:val="20"/>
              </w:rPr>
              <w:t>4</w:t>
            </w:r>
          </w:p>
        </w:tc>
        <w:tc>
          <w:tcPr>
            <w:tcW w:w="0" w:type="auto"/>
            <w:vAlign w:val="center"/>
          </w:tcPr>
          <w:p w14:paraId="056ED438" w14:textId="77777777" w:rsidR="00827229" w:rsidRPr="00B755C7" w:rsidRDefault="00827229" w:rsidP="0054319B">
            <w:pPr>
              <w:jc w:val="center"/>
              <w:rPr>
                <w:color w:val="000000"/>
                <w:sz w:val="20"/>
                <w:szCs w:val="20"/>
              </w:rPr>
            </w:pPr>
            <w:r w:rsidRPr="00B755C7">
              <w:rPr>
                <w:color w:val="000000"/>
                <w:sz w:val="20"/>
                <w:szCs w:val="20"/>
              </w:rPr>
              <w:t>tanh</w:t>
            </w:r>
          </w:p>
        </w:tc>
        <w:tc>
          <w:tcPr>
            <w:tcW w:w="0" w:type="auto"/>
            <w:vAlign w:val="center"/>
          </w:tcPr>
          <w:p w14:paraId="07D01262" w14:textId="77777777" w:rsidR="00827229" w:rsidRPr="00B755C7" w:rsidRDefault="00827229" w:rsidP="0054319B">
            <w:pPr>
              <w:jc w:val="center"/>
              <w:rPr>
                <w:color w:val="000000"/>
                <w:sz w:val="20"/>
                <w:szCs w:val="20"/>
              </w:rPr>
            </w:pPr>
            <w:r w:rsidRPr="00B755C7">
              <w:rPr>
                <w:color w:val="000000"/>
                <w:sz w:val="20"/>
                <w:szCs w:val="20"/>
              </w:rPr>
              <w:t>tanh</w:t>
            </w:r>
          </w:p>
        </w:tc>
        <w:tc>
          <w:tcPr>
            <w:tcW w:w="0" w:type="auto"/>
            <w:vAlign w:val="center"/>
          </w:tcPr>
          <w:p w14:paraId="545DE941" w14:textId="77777777" w:rsidR="00827229" w:rsidRPr="00B755C7" w:rsidRDefault="00827229" w:rsidP="0054319B">
            <w:pPr>
              <w:jc w:val="center"/>
              <w:rPr>
                <w:color w:val="000000"/>
                <w:sz w:val="20"/>
                <w:szCs w:val="20"/>
              </w:rPr>
            </w:pPr>
            <w:r w:rsidRPr="00B755C7">
              <w:rPr>
                <w:color w:val="000000"/>
                <w:sz w:val="20"/>
                <w:szCs w:val="20"/>
              </w:rPr>
              <w:t>0.1</w:t>
            </w:r>
          </w:p>
        </w:tc>
        <w:tc>
          <w:tcPr>
            <w:tcW w:w="0" w:type="auto"/>
            <w:vAlign w:val="center"/>
          </w:tcPr>
          <w:p w14:paraId="31CA5089" w14:textId="77777777" w:rsidR="00827229" w:rsidRPr="00B755C7" w:rsidRDefault="00827229" w:rsidP="0054319B">
            <w:pPr>
              <w:jc w:val="center"/>
              <w:rPr>
                <w:color w:val="000000"/>
                <w:sz w:val="20"/>
                <w:szCs w:val="20"/>
              </w:rPr>
            </w:pPr>
            <w:r w:rsidRPr="00B755C7">
              <w:rPr>
                <w:color w:val="000000"/>
                <w:sz w:val="20"/>
                <w:szCs w:val="20"/>
              </w:rPr>
              <w:t>0.65</w:t>
            </w:r>
          </w:p>
        </w:tc>
        <w:tc>
          <w:tcPr>
            <w:tcW w:w="0" w:type="auto"/>
            <w:vAlign w:val="center"/>
          </w:tcPr>
          <w:p w14:paraId="39805D27" w14:textId="77777777" w:rsidR="00827229" w:rsidRPr="00B755C7" w:rsidRDefault="00827229" w:rsidP="0054319B">
            <w:pPr>
              <w:jc w:val="center"/>
              <w:rPr>
                <w:color w:val="000000"/>
                <w:sz w:val="20"/>
                <w:szCs w:val="20"/>
              </w:rPr>
            </w:pPr>
            <w:r w:rsidRPr="00B755C7">
              <w:rPr>
                <w:color w:val="000000"/>
                <w:sz w:val="20"/>
                <w:szCs w:val="20"/>
              </w:rPr>
              <w:t>1.0</w:t>
            </w:r>
          </w:p>
        </w:tc>
        <w:tc>
          <w:tcPr>
            <w:tcW w:w="0" w:type="auto"/>
            <w:vAlign w:val="center"/>
          </w:tcPr>
          <w:p w14:paraId="0C8282A7" w14:textId="77777777" w:rsidR="00827229" w:rsidRPr="00B755C7" w:rsidRDefault="00827229" w:rsidP="0054319B">
            <w:pPr>
              <w:jc w:val="center"/>
              <w:rPr>
                <w:color w:val="000000"/>
                <w:sz w:val="20"/>
                <w:szCs w:val="20"/>
              </w:rPr>
            </w:pPr>
            <w:r w:rsidRPr="00B755C7">
              <w:rPr>
                <w:color w:val="000000"/>
                <w:sz w:val="20"/>
                <w:szCs w:val="20"/>
              </w:rPr>
              <w:t>0.65</w:t>
            </w:r>
          </w:p>
        </w:tc>
        <w:tc>
          <w:tcPr>
            <w:tcW w:w="0" w:type="auto"/>
            <w:vAlign w:val="center"/>
          </w:tcPr>
          <w:p w14:paraId="05DB0036" w14:textId="77777777" w:rsidR="00827229" w:rsidRPr="00B755C7" w:rsidRDefault="00827229" w:rsidP="0054319B">
            <w:pPr>
              <w:jc w:val="center"/>
              <w:rPr>
                <w:color w:val="000000"/>
                <w:sz w:val="20"/>
                <w:szCs w:val="20"/>
              </w:rPr>
            </w:pPr>
            <w:r w:rsidRPr="00B755C7">
              <w:rPr>
                <w:color w:val="000000"/>
                <w:sz w:val="20"/>
                <w:szCs w:val="20"/>
              </w:rPr>
              <w:t>0.79</w:t>
            </w:r>
          </w:p>
        </w:tc>
      </w:tr>
      <w:tr w:rsidR="0054319B" w:rsidRPr="00B755C7" w14:paraId="5D509E84" w14:textId="77777777" w:rsidTr="0054319B">
        <w:trPr>
          <w:trHeight w:val="474"/>
        </w:trPr>
        <w:tc>
          <w:tcPr>
            <w:tcW w:w="0" w:type="auto"/>
            <w:vAlign w:val="center"/>
          </w:tcPr>
          <w:p w14:paraId="4FE12752" w14:textId="77777777" w:rsidR="00827229" w:rsidRPr="00B755C7" w:rsidRDefault="00827229" w:rsidP="0054319B">
            <w:pPr>
              <w:jc w:val="center"/>
              <w:rPr>
                <w:b/>
                <w:bCs/>
                <w:color w:val="000000"/>
                <w:sz w:val="20"/>
                <w:szCs w:val="20"/>
              </w:rPr>
            </w:pPr>
            <w:r w:rsidRPr="00B755C7">
              <w:rPr>
                <w:b/>
                <w:bCs/>
                <w:color w:val="000000"/>
                <w:sz w:val="20"/>
                <w:szCs w:val="20"/>
              </w:rPr>
              <w:t>40</w:t>
            </w:r>
          </w:p>
        </w:tc>
        <w:tc>
          <w:tcPr>
            <w:tcW w:w="0" w:type="auto"/>
            <w:vAlign w:val="center"/>
          </w:tcPr>
          <w:p w14:paraId="0BAE58F9" w14:textId="77777777" w:rsidR="00827229" w:rsidRPr="00B755C7" w:rsidRDefault="00827229" w:rsidP="0054319B">
            <w:pPr>
              <w:jc w:val="center"/>
              <w:rPr>
                <w:b/>
                <w:bCs/>
                <w:color w:val="000000"/>
                <w:sz w:val="20"/>
                <w:szCs w:val="20"/>
              </w:rPr>
            </w:pPr>
            <w:r w:rsidRPr="00B755C7">
              <w:rPr>
                <w:b/>
                <w:bCs/>
                <w:color w:val="000000"/>
                <w:sz w:val="20"/>
                <w:szCs w:val="20"/>
              </w:rPr>
              <w:t>3</w:t>
            </w:r>
          </w:p>
        </w:tc>
        <w:tc>
          <w:tcPr>
            <w:tcW w:w="0" w:type="auto"/>
            <w:vAlign w:val="center"/>
          </w:tcPr>
          <w:p w14:paraId="3A97F650" w14:textId="77777777" w:rsidR="00827229" w:rsidRPr="00B755C7" w:rsidRDefault="00827229" w:rsidP="0054319B">
            <w:pPr>
              <w:jc w:val="center"/>
              <w:rPr>
                <w:b/>
                <w:bCs/>
                <w:color w:val="000000"/>
                <w:sz w:val="20"/>
                <w:szCs w:val="20"/>
              </w:rPr>
            </w:pPr>
            <w:r w:rsidRPr="00B755C7">
              <w:rPr>
                <w:b/>
                <w:bCs/>
                <w:color w:val="000000"/>
                <w:sz w:val="20"/>
                <w:szCs w:val="20"/>
              </w:rPr>
              <w:t>hard sigmoid</w:t>
            </w:r>
          </w:p>
        </w:tc>
        <w:tc>
          <w:tcPr>
            <w:tcW w:w="0" w:type="auto"/>
            <w:vAlign w:val="center"/>
          </w:tcPr>
          <w:p w14:paraId="72D13B31" w14:textId="77777777" w:rsidR="00827229" w:rsidRPr="00B755C7" w:rsidRDefault="00827229" w:rsidP="0054319B">
            <w:pPr>
              <w:jc w:val="center"/>
              <w:rPr>
                <w:b/>
                <w:bCs/>
                <w:color w:val="000000"/>
                <w:sz w:val="20"/>
                <w:szCs w:val="20"/>
              </w:rPr>
            </w:pPr>
            <w:r w:rsidRPr="00B755C7">
              <w:rPr>
                <w:b/>
                <w:bCs/>
                <w:color w:val="000000"/>
                <w:sz w:val="20"/>
                <w:szCs w:val="20"/>
              </w:rPr>
              <w:t>tanh</w:t>
            </w:r>
          </w:p>
        </w:tc>
        <w:tc>
          <w:tcPr>
            <w:tcW w:w="0" w:type="auto"/>
            <w:vAlign w:val="center"/>
          </w:tcPr>
          <w:p w14:paraId="5FD8C8BA" w14:textId="77777777" w:rsidR="00827229" w:rsidRPr="00B755C7" w:rsidRDefault="00827229" w:rsidP="0054319B">
            <w:pPr>
              <w:jc w:val="center"/>
              <w:rPr>
                <w:b/>
                <w:bCs/>
                <w:color w:val="000000"/>
                <w:sz w:val="20"/>
                <w:szCs w:val="20"/>
              </w:rPr>
            </w:pPr>
            <w:r w:rsidRPr="00B755C7">
              <w:rPr>
                <w:b/>
                <w:bCs/>
                <w:color w:val="000000"/>
                <w:sz w:val="20"/>
                <w:szCs w:val="20"/>
              </w:rPr>
              <w:t>0.9</w:t>
            </w:r>
          </w:p>
        </w:tc>
        <w:tc>
          <w:tcPr>
            <w:tcW w:w="0" w:type="auto"/>
            <w:vAlign w:val="center"/>
          </w:tcPr>
          <w:p w14:paraId="1A996037" w14:textId="77777777" w:rsidR="00827229" w:rsidRPr="00B755C7" w:rsidRDefault="00827229" w:rsidP="0054319B">
            <w:pPr>
              <w:jc w:val="center"/>
              <w:rPr>
                <w:b/>
                <w:bCs/>
                <w:color w:val="000000"/>
                <w:sz w:val="20"/>
                <w:szCs w:val="20"/>
              </w:rPr>
            </w:pPr>
            <w:r w:rsidRPr="00B755C7">
              <w:rPr>
                <w:b/>
                <w:bCs/>
                <w:color w:val="000000"/>
                <w:sz w:val="20"/>
                <w:szCs w:val="20"/>
              </w:rPr>
              <w:t>1.0</w:t>
            </w:r>
          </w:p>
        </w:tc>
        <w:tc>
          <w:tcPr>
            <w:tcW w:w="0" w:type="auto"/>
            <w:vAlign w:val="center"/>
          </w:tcPr>
          <w:p w14:paraId="090CCCE4" w14:textId="77777777" w:rsidR="00827229" w:rsidRPr="00B755C7" w:rsidRDefault="00827229" w:rsidP="0054319B">
            <w:pPr>
              <w:jc w:val="center"/>
              <w:rPr>
                <w:b/>
                <w:bCs/>
                <w:color w:val="000000"/>
                <w:sz w:val="20"/>
                <w:szCs w:val="20"/>
              </w:rPr>
            </w:pPr>
            <w:r w:rsidRPr="00B755C7">
              <w:rPr>
                <w:b/>
                <w:bCs/>
                <w:color w:val="000000"/>
                <w:sz w:val="20"/>
                <w:szCs w:val="20"/>
              </w:rPr>
              <w:t>0.9846</w:t>
            </w:r>
          </w:p>
        </w:tc>
        <w:tc>
          <w:tcPr>
            <w:tcW w:w="0" w:type="auto"/>
            <w:vAlign w:val="center"/>
          </w:tcPr>
          <w:p w14:paraId="4B1CEF10" w14:textId="77777777" w:rsidR="00827229" w:rsidRPr="00B755C7" w:rsidRDefault="00827229" w:rsidP="0054319B">
            <w:pPr>
              <w:jc w:val="center"/>
              <w:rPr>
                <w:b/>
                <w:bCs/>
                <w:color w:val="000000"/>
                <w:sz w:val="20"/>
                <w:szCs w:val="20"/>
              </w:rPr>
            </w:pPr>
            <w:r w:rsidRPr="00B755C7">
              <w:rPr>
                <w:b/>
                <w:bCs/>
                <w:color w:val="000000"/>
                <w:sz w:val="20"/>
                <w:szCs w:val="20"/>
              </w:rPr>
              <w:t>0.99</w:t>
            </w:r>
          </w:p>
        </w:tc>
        <w:tc>
          <w:tcPr>
            <w:tcW w:w="0" w:type="auto"/>
            <w:vAlign w:val="center"/>
          </w:tcPr>
          <w:p w14:paraId="300C2768" w14:textId="77777777" w:rsidR="00827229" w:rsidRPr="00B755C7" w:rsidRDefault="00827229" w:rsidP="0054319B">
            <w:pPr>
              <w:jc w:val="center"/>
              <w:rPr>
                <w:b/>
                <w:bCs/>
                <w:color w:val="000000"/>
                <w:sz w:val="20"/>
                <w:szCs w:val="20"/>
              </w:rPr>
            </w:pPr>
            <w:r w:rsidRPr="00B755C7">
              <w:rPr>
                <w:b/>
                <w:bCs/>
                <w:color w:val="000000"/>
                <w:sz w:val="20"/>
                <w:szCs w:val="20"/>
              </w:rPr>
              <w:t>0.992</w:t>
            </w:r>
          </w:p>
        </w:tc>
      </w:tr>
      <w:tr w:rsidR="0054319B" w:rsidRPr="00B755C7" w14:paraId="59750451" w14:textId="77777777" w:rsidTr="0054319B">
        <w:trPr>
          <w:trHeight w:val="237"/>
        </w:trPr>
        <w:tc>
          <w:tcPr>
            <w:tcW w:w="0" w:type="auto"/>
            <w:vAlign w:val="center"/>
          </w:tcPr>
          <w:p w14:paraId="78DE10B5" w14:textId="77777777" w:rsidR="00827229" w:rsidRPr="00B755C7" w:rsidRDefault="00827229" w:rsidP="0054319B">
            <w:pPr>
              <w:jc w:val="center"/>
              <w:rPr>
                <w:color w:val="000000"/>
                <w:sz w:val="20"/>
                <w:szCs w:val="20"/>
              </w:rPr>
            </w:pPr>
            <w:r w:rsidRPr="00B755C7">
              <w:rPr>
                <w:color w:val="000000"/>
                <w:sz w:val="20"/>
                <w:szCs w:val="20"/>
              </w:rPr>
              <w:t>25</w:t>
            </w:r>
          </w:p>
        </w:tc>
        <w:tc>
          <w:tcPr>
            <w:tcW w:w="0" w:type="auto"/>
            <w:vAlign w:val="center"/>
          </w:tcPr>
          <w:p w14:paraId="7A33D906" w14:textId="77777777" w:rsidR="00827229" w:rsidRPr="00B755C7" w:rsidRDefault="00827229" w:rsidP="0054319B">
            <w:pPr>
              <w:jc w:val="center"/>
              <w:rPr>
                <w:color w:val="000000"/>
                <w:sz w:val="20"/>
                <w:szCs w:val="20"/>
              </w:rPr>
            </w:pPr>
            <w:r w:rsidRPr="00B755C7">
              <w:rPr>
                <w:color w:val="000000"/>
                <w:sz w:val="20"/>
                <w:szCs w:val="20"/>
              </w:rPr>
              <w:t>2</w:t>
            </w:r>
          </w:p>
        </w:tc>
        <w:tc>
          <w:tcPr>
            <w:tcW w:w="0" w:type="auto"/>
            <w:vAlign w:val="center"/>
          </w:tcPr>
          <w:p w14:paraId="3219C353" w14:textId="77777777" w:rsidR="00827229" w:rsidRPr="00B755C7" w:rsidRDefault="00827229" w:rsidP="0054319B">
            <w:pPr>
              <w:jc w:val="center"/>
              <w:rPr>
                <w:color w:val="000000"/>
                <w:sz w:val="20"/>
                <w:szCs w:val="20"/>
              </w:rPr>
            </w:pPr>
            <w:r w:rsidRPr="00B755C7">
              <w:rPr>
                <w:color w:val="000000"/>
                <w:sz w:val="20"/>
                <w:szCs w:val="20"/>
              </w:rPr>
              <w:t>elu</w:t>
            </w:r>
          </w:p>
        </w:tc>
        <w:tc>
          <w:tcPr>
            <w:tcW w:w="0" w:type="auto"/>
            <w:vAlign w:val="center"/>
          </w:tcPr>
          <w:p w14:paraId="216722A4" w14:textId="77777777" w:rsidR="00827229" w:rsidRPr="00B755C7" w:rsidRDefault="00827229" w:rsidP="0054319B">
            <w:pPr>
              <w:jc w:val="center"/>
              <w:rPr>
                <w:color w:val="000000"/>
                <w:sz w:val="20"/>
                <w:szCs w:val="20"/>
              </w:rPr>
            </w:pPr>
            <w:r w:rsidRPr="00B755C7">
              <w:rPr>
                <w:color w:val="000000"/>
                <w:sz w:val="20"/>
                <w:szCs w:val="20"/>
              </w:rPr>
              <w:t>sigmoid</w:t>
            </w:r>
          </w:p>
        </w:tc>
        <w:tc>
          <w:tcPr>
            <w:tcW w:w="0" w:type="auto"/>
            <w:vAlign w:val="center"/>
          </w:tcPr>
          <w:p w14:paraId="0CA8BF1B" w14:textId="77777777" w:rsidR="00827229" w:rsidRPr="00B755C7" w:rsidRDefault="00827229" w:rsidP="0054319B">
            <w:pPr>
              <w:jc w:val="center"/>
              <w:rPr>
                <w:color w:val="000000"/>
                <w:sz w:val="20"/>
                <w:szCs w:val="20"/>
              </w:rPr>
            </w:pPr>
            <w:r w:rsidRPr="00B755C7">
              <w:rPr>
                <w:color w:val="000000"/>
                <w:sz w:val="20"/>
                <w:szCs w:val="20"/>
              </w:rPr>
              <w:t>0.5</w:t>
            </w:r>
          </w:p>
        </w:tc>
        <w:tc>
          <w:tcPr>
            <w:tcW w:w="0" w:type="auto"/>
            <w:vAlign w:val="center"/>
          </w:tcPr>
          <w:p w14:paraId="40B813E6" w14:textId="77777777" w:rsidR="00827229" w:rsidRPr="00B755C7" w:rsidRDefault="00827229" w:rsidP="0054319B">
            <w:pPr>
              <w:jc w:val="center"/>
              <w:rPr>
                <w:color w:val="000000"/>
                <w:sz w:val="20"/>
                <w:szCs w:val="20"/>
              </w:rPr>
            </w:pPr>
            <w:r w:rsidRPr="00B755C7">
              <w:rPr>
                <w:color w:val="000000"/>
                <w:sz w:val="20"/>
                <w:szCs w:val="20"/>
              </w:rPr>
              <w:t>1.0</w:t>
            </w:r>
          </w:p>
        </w:tc>
        <w:tc>
          <w:tcPr>
            <w:tcW w:w="0" w:type="auto"/>
            <w:vAlign w:val="center"/>
          </w:tcPr>
          <w:p w14:paraId="70E03505" w14:textId="77777777" w:rsidR="00827229" w:rsidRPr="00B755C7" w:rsidRDefault="00827229" w:rsidP="0054319B">
            <w:pPr>
              <w:jc w:val="center"/>
              <w:rPr>
                <w:color w:val="000000"/>
                <w:sz w:val="20"/>
                <w:szCs w:val="20"/>
              </w:rPr>
            </w:pPr>
            <w:r w:rsidRPr="00B755C7">
              <w:rPr>
                <w:color w:val="000000"/>
                <w:sz w:val="20"/>
                <w:szCs w:val="20"/>
              </w:rPr>
              <w:t>0.9682</w:t>
            </w:r>
          </w:p>
        </w:tc>
        <w:tc>
          <w:tcPr>
            <w:tcW w:w="0" w:type="auto"/>
            <w:vAlign w:val="center"/>
          </w:tcPr>
          <w:p w14:paraId="645EF22E" w14:textId="77777777" w:rsidR="00827229" w:rsidRPr="00B755C7" w:rsidRDefault="00827229" w:rsidP="0054319B">
            <w:pPr>
              <w:jc w:val="center"/>
              <w:rPr>
                <w:color w:val="000000"/>
                <w:sz w:val="20"/>
                <w:szCs w:val="20"/>
              </w:rPr>
            </w:pPr>
            <w:r w:rsidRPr="00B755C7">
              <w:rPr>
                <w:color w:val="000000"/>
                <w:sz w:val="20"/>
                <w:szCs w:val="20"/>
              </w:rPr>
              <w:t>0.98</w:t>
            </w:r>
          </w:p>
        </w:tc>
        <w:tc>
          <w:tcPr>
            <w:tcW w:w="0" w:type="auto"/>
            <w:vAlign w:val="center"/>
          </w:tcPr>
          <w:p w14:paraId="297DC82C" w14:textId="77777777" w:rsidR="00827229" w:rsidRPr="00B755C7" w:rsidRDefault="00827229" w:rsidP="0054319B">
            <w:pPr>
              <w:jc w:val="center"/>
              <w:rPr>
                <w:color w:val="000000"/>
                <w:sz w:val="20"/>
                <w:szCs w:val="20"/>
              </w:rPr>
            </w:pPr>
            <w:r w:rsidRPr="00B755C7">
              <w:rPr>
                <w:color w:val="000000"/>
                <w:sz w:val="20"/>
                <w:szCs w:val="20"/>
              </w:rPr>
              <w:t>0.9838</w:t>
            </w:r>
          </w:p>
        </w:tc>
      </w:tr>
    </w:tbl>
    <w:p w14:paraId="16D97E4D" w14:textId="4F67B4E0" w:rsidR="00E93B75" w:rsidRDefault="001F28CB" w:rsidP="00934311">
      <w:pPr>
        <w:spacing w:before="11"/>
        <w:ind w:left="187"/>
      </w:pPr>
      <w:r w:rsidRPr="00934311">
        <w:t xml:space="preserve">Parameter LSTM yang memiliki performa terbaik terdiri dari 40 unit, 3 </w:t>
      </w:r>
      <w:r w:rsidR="002A0358">
        <w:rPr>
          <w:i/>
          <w:iCs/>
        </w:rPr>
        <w:t>hidden layers</w:t>
      </w:r>
      <w:r w:rsidRPr="00934311">
        <w:t xml:space="preserve">, </w:t>
      </w:r>
      <w:r w:rsidRPr="002A0358">
        <w:rPr>
          <w:i/>
          <w:iCs/>
        </w:rPr>
        <w:t>hard sigmoid</w:t>
      </w:r>
      <w:r w:rsidR="002A0358">
        <w:t xml:space="preserve"> </w:t>
      </w:r>
      <w:r w:rsidR="002A0358">
        <w:rPr>
          <w:i/>
          <w:iCs/>
        </w:rPr>
        <w:t>activation function</w:t>
      </w:r>
      <w:r w:rsidRPr="00934311">
        <w:t xml:space="preserve">, </w:t>
      </w:r>
      <w:r w:rsidR="002A0358">
        <w:rPr>
          <w:i/>
          <w:iCs/>
        </w:rPr>
        <w:t>tanh recurrent activation</w:t>
      </w:r>
      <w:r w:rsidRPr="00934311">
        <w:t xml:space="preserve">, dan </w:t>
      </w:r>
      <w:r w:rsidRPr="002A0358">
        <w:rPr>
          <w:i/>
          <w:iCs/>
        </w:rPr>
        <w:t>dropout rate</w:t>
      </w:r>
      <w:r w:rsidRPr="00934311">
        <w:t xml:space="preserve"> sebesar 0.9, menghasilkan akurasi sebesar 0.99. Untuk informasi lebih lanjut </w:t>
      </w:r>
      <w:r w:rsidR="002A0358">
        <w:t>mengenai</w:t>
      </w:r>
      <w:r w:rsidRPr="00934311">
        <w:t xml:space="preserve"> kinerjanya, Gambar 6 menampilkan proses pelatihan dan hasil yang diperoleh selama pengujian pada data uji.</w:t>
      </w:r>
    </w:p>
    <w:p w14:paraId="21D02E64" w14:textId="77777777" w:rsidR="004E5222" w:rsidRDefault="004E5222" w:rsidP="00934311">
      <w:pPr>
        <w:spacing w:before="11"/>
        <w:ind w:left="187"/>
      </w:pPr>
    </w:p>
    <w:p w14:paraId="24BA722D" w14:textId="77777777" w:rsidR="004E5222" w:rsidRDefault="004E5222" w:rsidP="00934311">
      <w:pPr>
        <w:spacing w:before="11"/>
        <w:ind w:left="187"/>
      </w:pPr>
    </w:p>
    <w:p w14:paraId="626CD2D6" w14:textId="77777777" w:rsidR="004E5222" w:rsidRDefault="004E5222" w:rsidP="00934311">
      <w:pPr>
        <w:spacing w:before="11"/>
        <w:ind w:left="187"/>
      </w:pPr>
    </w:p>
    <w:p w14:paraId="72052478" w14:textId="77777777" w:rsidR="004E5222" w:rsidRDefault="004E5222" w:rsidP="00934311">
      <w:pPr>
        <w:spacing w:before="11"/>
        <w:ind w:left="187"/>
      </w:pPr>
    </w:p>
    <w:p w14:paraId="06435C3F" w14:textId="77777777" w:rsidR="00FF7041" w:rsidRPr="00B755C7" w:rsidRDefault="00FF7041" w:rsidP="00FF7041">
      <w:pPr>
        <w:pBdr>
          <w:top w:val="nil"/>
          <w:left w:val="nil"/>
          <w:bottom w:val="nil"/>
          <w:right w:val="nil"/>
          <w:between w:val="nil"/>
        </w:pBdr>
        <w:ind w:firstLine="284"/>
        <w:jc w:val="center"/>
        <w:rPr>
          <w:b/>
          <w:bCs/>
          <w:color w:val="000000"/>
          <w:sz w:val="22"/>
          <w:szCs w:val="22"/>
        </w:rPr>
      </w:pPr>
      <w:r w:rsidRPr="00B755C7">
        <w:rPr>
          <w:noProof/>
        </w:rPr>
        <w:lastRenderedPageBreak/>
        <w:drawing>
          <wp:inline distT="0" distB="0" distL="0" distR="0" wp14:anchorId="2DE06D7D" wp14:editId="15D51839">
            <wp:extent cx="2594541" cy="1684116"/>
            <wp:effectExtent l="0" t="0" r="0" b="0"/>
            <wp:docPr id="16" name="Picture 15" descr="A graph of training and validation accuracy&#10;&#10;Description automatically generated">
              <a:extLst xmlns:a="http://schemas.openxmlformats.org/drawingml/2006/main">
                <a:ext uri="{FF2B5EF4-FFF2-40B4-BE49-F238E27FC236}">
                  <a16:creationId xmlns:a16="http://schemas.microsoft.com/office/drawing/2014/main" id="{C0663BC2-1838-83F2-3356-989D6B3541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aph of training and validation accuracy&#10;&#10;Description automatically generated">
                      <a:extLst>
                        <a:ext uri="{FF2B5EF4-FFF2-40B4-BE49-F238E27FC236}">
                          <a16:creationId xmlns:a16="http://schemas.microsoft.com/office/drawing/2014/main" id="{C0663BC2-1838-83F2-3356-989D6B35418E}"/>
                        </a:ext>
                      </a:extLst>
                    </pic:cNvPr>
                    <pic:cNvPicPr>
                      <a:picLocks noChangeAspect="1"/>
                    </pic:cNvPicPr>
                  </pic:nvPicPr>
                  <pic:blipFill>
                    <a:blip r:embed="rId17"/>
                    <a:stretch>
                      <a:fillRect/>
                    </a:stretch>
                  </pic:blipFill>
                  <pic:spPr>
                    <a:xfrm>
                      <a:off x="0" y="0"/>
                      <a:ext cx="2594541" cy="1684116"/>
                    </a:xfrm>
                    <a:prstGeom prst="rect">
                      <a:avLst/>
                    </a:prstGeom>
                  </pic:spPr>
                </pic:pic>
              </a:graphicData>
            </a:graphic>
          </wp:inline>
        </w:drawing>
      </w:r>
      <w:r w:rsidRPr="00B755C7">
        <w:rPr>
          <w:noProof/>
        </w:rPr>
        <w:drawing>
          <wp:inline distT="0" distB="0" distL="0" distR="0" wp14:anchorId="2B0F04F2" wp14:editId="7A3D8144">
            <wp:extent cx="2506603" cy="1736202"/>
            <wp:effectExtent l="0" t="0" r="8255" b="0"/>
            <wp:docPr id="17" name="Picture 16" descr="A graph of training and validation loss&#10;&#10;Description automatically generated">
              <a:extLst xmlns:a="http://schemas.openxmlformats.org/drawingml/2006/main">
                <a:ext uri="{FF2B5EF4-FFF2-40B4-BE49-F238E27FC236}">
                  <a16:creationId xmlns:a16="http://schemas.microsoft.com/office/drawing/2014/main" id="{6FA90F21-1219-6A9C-F846-CE85A1A57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aph of training and validation loss&#10;&#10;Description automatically generated">
                      <a:extLst>
                        <a:ext uri="{FF2B5EF4-FFF2-40B4-BE49-F238E27FC236}">
                          <a16:creationId xmlns:a16="http://schemas.microsoft.com/office/drawing/2014/main" id="{6FA90F21-1219-6A9C-F846-CE85A1A5799B}"/>
                        </a:ext>
                      </a:extLst>
                    </pic:cNvPr>
                    <pic:cNvPicPr>
                      <a:picLocks noChangeAspect="1"/>
                    </pic:cNvPicPr>
                  </pic:nvPicPr>
                  <pic:blipFill>
                    <a:blip r:embed="rId18"/>
                    <a:stretch>
                      <a:fillRect/>
                    </a:stretch>
                  </pic:blipFill>
                  <pic:spPr>
                    <a:xfrm>
                      <a:off x="0" y="0"/>
                      <a:ext cx="2506603" cy="1736202"/>
                    </a:xfrm>
                    <a:prstGeom prst="rect">
                      <a:avLst/>
                    </a:prstGeom>
                  </pic:spPr>
                </pic:pic>
              </a:graphicData>
            </a:graphic>
          </wp:inline>
        </w:drawing>
      </w:r>
    </w:p>
    <w:p w14:paraId="613699E0" w14:textId="49D09C38" w:rsidR="00FF7041" w:rsidRPr="00B755C7" w:rsidRDefault="00FF7041" w:rsidP="00FF7041">
      <w:pPr>
        <w:pBdr>
          <w:top w:val="nil"/>
          <w:left w:val="nil"/>
          <w:bottom w:val="nil"/>
          <w:right w:val="nil"/>
          <w:between w:val="nil"/>
        </w:pBdr>
        <w:tabs>
          <w:tab w:val="left" w:pos="2160"/>
          <w:tab w:val="left" w:pos="6480"/>
        </w:tabs>
        <w:rPr>
          <w:b/>
          <w:bCs/>
          <w:color w:val="000000"/>
        </w:rPr>
      </w:pPr>
      <w:r w:rsidRPr="00B755C7">
        <w:rPr>
          <w:b/>
          <w:bCs/>
          <w:color w:val="000000"/>
        </w:rPr>
        <w:tab/>
        <w:t xml:space="preserve">(i) </w:t>
      </w:r>
      <w:r>
        <w:rPr>
          <w:b/>
          <w:bCs/>
          <w:color w:val="000000"/>
        </w:rPr>
        <w:t>Akurasi LSTM</w:t>
      </w:r>
      <w:r w:rsidRPr="00B755C7">
        <w:rPr>
          <w:b/>
          <w:bCs/>
          <w:color w:val="000000"/>
        </w:rPr>
        <w:tab/>
        <w:t xml:space="preserve">(ii) </w:t>
      </w:r>
      <w:r>
        <w:rPr>
          <w:b/>
          <w:bCs/>
          <w:color w:val="000000"/>
        </w:rPr>
        <w:t>Loss LSTM</w:t>
      </w:r>
    </w:p>
    <w:p w14:paraId="06BA2109" w14:textId="77777777" w:rsidR="00FF7041" w:rsidRPr="00B755C7" w:rsidRDefault="00FF7041" w:rsidP="00FF7041">
      <w:pPr>
        <w:pBdr>
          <w:top w:val="nil"/>
          <w:left w:val="nil"/>
          <w:bottom w:val="nil"/>
          <w:right w:val="nil"/>
          <w:between w:val="nil"/>
        </w:pBdr>
        <w:ind w:firstLine="284"/>
        <w:jc w:val="center"/>
        <w:rPr>
          <w:b/>
          <w:bCs/>
          <w:color w:val="000000"/>
        </w:rPr>
      </w:pPr>
      <w:r w:rsidRPr="00B755C7">
        <w:rPr>
          <w:noProof/>
          <w:sz w:val="22"/>
          <w:szCs w:val="22"/>
        </w:rPr>
        <w:drawing>
          <wp:inline distT="0" distB="0" distL="0" distR="0" wp14:anchorId="2495073D" wp14:editId="212F7ECE">
            <wp:extent cx="2309149" cy="1149547"/>
            <wp:effectExtent l="0" t="0" r="0" b="0"/>
            <wp:docPr id="19" name="Picture 18" descr="A screenshot of a computer&#10;&#10;Description automatically generated">
              <a:extLst xmlns:a="http://schemas.openxmlformats.org/drawingml/2006/main">
                <a:ext uri="{FF2B5EF4-FFF2-40B4-BE49-F238E27FC236}">
                  <a16:creationId xmlns:a16="http://schemas.microsoft.com/office/drawing/2014/main" id="{05DA44C8-BE85-18D2-E3A5-0A3FA9E96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screenshot of a computer&#10;&#10;Description automatically generated">
                      <a:extLst>
                        <a:ext uri="{FF2B5EF4-FFF2-40B4-BE49-F238E27FC236}">
                          <a16:creationId xmlns:a16="http://schemas.microsoft.com/office/drawing/2014/main" id="{05DA44C8-BE85-18D2-E3A5-0A3FA9E96CC1}"/>
                        </a:ext>
                      </a:extLst>
                    </pic:cNvPr>
                    <pic:cNvPicPr>
                      <a:picLocks noChangeAspect="1"/>
                    </pic:cNvPicPr>
                  </pic:nvPicPr>
                  <pic:blipFill>
                    <a:blip r:embed="rId19"/>
                    <a:stretch>
                      <a:fillRect/>
                    </a:stretch>
                  </pic:blipFill>
                  <pic:spPr>
                    <a:xfrm>
                      <a:off x="0" y="0"/>
                      <a:ext cx="2336284" cy="1163055"/>
                    </a:xfrm>
                    <a:prstGeom prst="rect">
                      <a:avLst/>
                    </a:prstGeom>
                  </pic:spPr>
                </pic:pic>
              </a:graphicData>
            </a:graphic>
          </wp:inline>
        </w:drawing>
      </w:r>
    </w:p>
    <w:p w14:paraId="2D921702" w14:textId="32F25D1A" w:rsidR="00FF7041" w:rsidRPr="00B755C7" w:rsidRDefault="00FF7041" w:rsidP="00FF7041">
      <w:pPr>
        <w:pBdr>
          <w:top w:val="nil"/>
          <w:left w:val="nil"/>
          <w:bottom w:val="nil"/>
          <w:right w:val="nil"/>
          <w:between w:val="nil"/>
        </w:pBdr>
        <w:ind w:firstLine="284"/>
        <w:jc w:val="center"/>
        <w:rPr>
          <w:b/>
          <w:bCs/>
          <w:color w:val="000000"/>
        </w:rPr>
      </w:pPr>
      <w:r w:rsidRPr="00B755C7">
        <w:rPr>
          <w:b/>
          <w:bCs/>
          <w:color w:val="000000"/>
        </w:rPr>
        <w:t xml:space="preserve">(iii) </w:t>
      </w:r>
      <w:r>
        <w:rPr>
          <w:b/>
          <w:bCs/>
          <w:color w:val="000000"/>
        </w:rPr>
        <w:t>Hasil LSTM pada data uji</w:t>
      </w:r>
    </w:p>
    <w:p w14:paraId="58897F2B" w14:textId="3F0CC0C8" w:rsidR="00FF7041" w:rsidRPr="00B755C7" w:rsidRDefault="00C96B97" w:rsidP="00FF7041">
      <w:pPr>
        <w:pBdr>
          <w:top w:val="nil"/>
          <w:left w:val="nil"/>
          <w:bottom w:val="nil"/>
          <w:right w:val="nil"/>
          <w:between w:val="nil"/>
        </w:pBdr>
        <w:ind w:firstLine="284"/>
        <w:jc w:val="center"/>
        <w:rPr>
          <w:b/>
          <w:bCs/>
          <w:color w:val="000000"/>
        </w:rPr>
      </w:pPr>
      <w:r>
        <w:rPr>
          <w:b/>
          <w:bCs/>
          <w:color w:val="000000"/>
        </w:rPr>
        <w:t>Gambar</w:t>
      </w:r>
      <w:r w:rsidR="00FF7041" w:rsidRPr="00B755C7">
        <w:rPr>
          <w:b/>
          <w:bCs/>
          <w:color w:val="000000"/>
        </w:rPr>
        <w:t xml:space="preserve">. </w:t>
      </w:r>
      <w:r w:rsidR="00FF7041">
        <w:rPr>
          <w:b/>
          <w:bCs/>
          <w:color w:val="000000"/>
        </w:rPr>
        <w:t>6</w:t>
      </w:r>
      <w:r w:rsidR="00FF7041" w:rsidRPr="00B755C7">
        <w:rPr>
          <w:b/>
          <w:bCs/>
          <w:color w:val="000000"/>
        </w:rPr>
        <w:t xml:space="preserve"> </w:t>
      </w:r>
      <w:r w:rsidR="00FF7041">
        <w:rPr>
          <w:b/>
          <w:bCs/>
          <w:color w:val="000000"/>
        </w:rPr>
        <w:t>Performa model LSTM</w:t>
      </w:r>
    </w:p>
    <w:p w14:paraId="137A7EC7" w14:textId="77777777" w:rsidR="002A0358" w:rsidRDefault="002A0358" w:rsidP="00934311">
      <w:pPr>
        <w:spacing w:before="11"/>
        <w:ind w:left="187"/>
      </w:pPr>
    </w:p>
    <w:p w14:paraId="6FC570C2" w14:textId="69A375C5" w:rsidR="00934311" w:rsidRPr="00934311" w:rsidRDefault="00E372F8" w:rsidP="00B97D10">
      <w:pPr>
        <w:spacing w:before="11"/>
        <w:ind w:left="180" w:firstLine="7"/>
        <w:jc w:val="both"/>
      </w:pPr>
      <w:r w:rsidRPr="00E372F8">
        <w:t xml:space="preserve">Dalam </w:t>
      </w:r>
      <w:r w:rsidRPr="00E372F8">
        <w:rPr>
          <w:i/>
          <w:iCs/>
        </w:rPr>
        <w:t>plot</w:t>
      </w:r>
      <w:r w:rsidRPr="00E372F8">
        <w:t xml:space="preserve"> akurasi</w:t>
      </w:r>
      <w:r>
        <w:t xml:space="preserve"> tersebut</w:t>
      </w:r>
      <w:r w:rsidRPr="00E372F8">
        <w:t xml:space="preserve">, akurasi pelatihan tetap stabil dan meningkat secara bertahap dari kisaran 0.6 – 0.7 hingga 0.9-1.0. Ini sejalan dengan akurasi validasi yang mengikuti dari bawah ke atas dan tidak melebihi akurasi pelatihan pada akhir </w:t>
      </w:r>
      <w:r w:rsidRPr="00B97D10">
        <w:rPr>
          <w:i/>
          <w:iCs/>
        </w:rPr>
        <w:t>epoch</w:t>
      </w:r>
      <w:r w:rsidRPr="00E372F8">
        <w:t xml:space="preserve">. Hal ini menunjukkan bahwa model secara konsisten berkinerja baik pada data pelatihan dan validasi, tidak menunjukkan tanda-tanda </w:t>
      </w:r>
      <w:r w:rsidR="000F5818">
        <w:t xml:space="preserve">adanya </w:t>
      </w:r>
      <w:r w:rsidRPr="000F5818">
        <w:rPr>
          <w:i/>
          <w:iCs/>
        </w:rPr>
        <w:t>overfitting</w:t>
      </w:r>
      <w:r w:rsidRPr="00E372F8">
        <w:t xml:space="preserve"> atau </w:t>
      </w:r>
      <w:r w:rsidRPr="000F5818">
        <w:rPr>
          <w:i/>
          <w:iCs/>
        </w:rPr>
        <w:t>underfitting</w:t>
      </w:r>
      <w:r w:rsidRPr="00E372F8">
        <w:t xml:space="preserve">. Namun, hal tersebut terbantahkan oleh apa yang terjadi pada </w:t>
      </w:r>
      <w:r w:rsidRPr="000F5818">
        <w:rPr>
          <w:i/>
          <w:iCs/>
        </w:rPr>
        <w:t>plot loss</w:t>
      </w:r>
      <w:r w:rsidRPr="00E372F8">
        <w:t xml:space="preserve">. Meskipun pola </w:t>
      </w:r>
      <w:r w:rsidRPr="000F5818">
        <w:rPr>
          <w:i/>
          <w:iCs/>
        </w:rPr>
        <w:t>loss</w:t>
      </w:r>
      <w:r w:rsidRPr="00E372F8">
        <w:t xml:space="preserve"> dari data pelatihan dan validasi sejajar, terdapat celah yang signifikan di antara keduanya, dengan nilai </w:t>
      </w:r>
      <w:r w:rsidRPr="000F5818">
        <w:rPr>
          <w:i/>
          <w:iCs/>
        </w:rPr>
        <w:t>loss</w:t>
      </w:r>
      <w:r w:rsidRPr="00E372F8">
        <w:t xml:space="preserve"> pelatihan lebih tinggi. Model tidak mengurangi kesalahan secara efisien pada data pelatihan dibandingkan dengan data validasi. Akibatnya, terdapat kesalahan dalam prediksi model pada dataset uji. Dengan kata lain, model bisa jadi mengalami overfitting.</w:t>
      </w:r>
    </w:p>
    <w:p w14:paraId="16D97E4E" w14:textId="51A2B0FB" w:rsidR="00E93B75" w:rsidRDefault="00BD34B6" w:rsidP="00A46EBC">
      <w:pPr>
        <w:ind w:left="147" w:right="4090"/>
        <w:jc w:val="both"/>
      </w:pPr>
      <w:r>
        <w:rPr>
          <w:spacing w:val="-1"/>
        </w:rPr>
        <w:t>4</w:t>
      </w:r>
      <w:r>
        <w:rPr>
          <w:spacing w:val="-2"/>
        </w:rPr>
        <w:t>.</w:t>
      </w:r>
      <w:r>
        <w:t>2</w:t>
      </w:r>
      <w:r>
        <w:rPr>
          <w:spacing w:val="3"/>
        </w:rPr>
        <w:t xml:space="preserve"> </w:t>
      </w:r>
      <w:r w:rsidR="00593E60">
        <w:t>Performa LSTM</w:t>
      </w:r>
      <w:r w:rsidR="00A46EBC">
        <w:t xml:space="preserve"> yang </w:t>
      </w:r>
      <w:r w:rsidR="00BB4B40">
        <w:t>D</w:t>
      </w:r>
      <w:r w:rsidR="00A46EBC">
        <w:t xml:space="preserve">ioptimasi </w:t>
      </w:r>
      <w:r w:rsidR="00BB4B40">
        <w:t>M</w:t>
      </w:r>
      <w:r w:rsidR="00A46EBC">
        <w:t>enggunakan GA</w:t>
      </w:r>
    </w:p>
    <w:p w14:paraId="16D97E51" w14:textId="4C640345" w:rsidR="00E93B75" w:rsidRDefault="00ED4F55" w:rsidP="000F5890">
      <w:pPr>
        <w:ind w:left="144" w:right="101" w:firstLine="432"/>
        <w:jc w:val="both"/>
      </w:pPr>
      <w:r w:rsidRPr="00ED4F55">
        <w:t>Penerapan Algoritma Genetika untuk mengoptimalkan hyperparameter model pembelajaran mesin, terutama jaringan saraf, telah terbukti memberikan hasil yang lebih optimal [14]. Eksperimen telah dilakukan untuk menentukan kinerja GA dan dampaknya. Berbagai parameter GA mengeksplorasi ruang pencarian untuk mengidentifikasi kromosom</w:t>
      </w:r>
      <w:r w:rsidR="0052114F">
        <w:t xml:space="preserve"> yang</w:t>
      </w:r>
      <w:r w:rsidRPr="00ED4F55">
        <w:t xml:space="preserve"> optimal untuk akurasi maksimum dalam model LSTM. Meskipun parameter yang lebih besar akan memberikan solusi yang lebih diinginkan, namun hal ini akan menyebabkan biaya komputasi yang jauh lebih tinggi. Menyeimbangkan kualitas solusi dan biaya komputasi adalah </w:t>
      </w:r>
      <w:r w:rsidR="00CB27D7">
        <w:t>hal yang harus diperhatikan</w:t>
      </w:r>
      <w:r w:rsidRPr="00ED4F55">
        <w:t xml:space="preserve"> dalam proses optimasi. Dalam eksperimen ini, platform utama yang digunakan adalah Google Colab, yang memiliki total RAM sebesar 50GB, membatasi eksekusi GA hingga 30 generasi. Hasil optimasi GA dan akurasi kromosom terbaik, yang dalam penelitian ini kromosom terbaik berada pada akhir generasi ketika diterapkan pada model LSTM, ditunjukkan pada Tabel </w:t>
      </w:r>
      <w:r w:rsidR="00680417">
        <w:t>6</w:t>
      </w:r>
      <w:r w:rsidRPr="00ED4F55">
        <w:t xml:space="preserve">. Selain itu, hasil terbaik dari beberapa uji coba GA akan ditunjukkan pada Tabel </w:t>
      </w:r>
      <w:r w:rsidR="00680417">
        <w:t>7</w:t>
      </w:r>
      <w:r w:rsidRPr="00ED4F55">
        <w:t>.</w:t>
      </w:r>
    </w:p>
    <w:p w14:paraId="0A1BB91C" w14:textId="36693FFD" w:rsidR="003877DB" w:rsidRPr="00C96B97" w:rsidRDefault="003877DB" w:rsidP="000F5890">
      <w:pPr>
        <w:pBdr>
          <w:top w:val="nil"/>
          <w:left w:val="nil"/>
          <w:bottom w:val="nil"/>
          <w:right w:val="nil"/>
          <w:between w:val="nil"/>
        </w:pBdr>
        <w:ind w:firstLine="284"/>
        <w:jc w:val="center"/>
        <w:rPr>
          <w:b/>
          <w:color w:val="000000"/>
        </w:rPr>
      </w:pPr>
      <w:r w:rsidRPr="00C96B97">
        <w:rPr>
          <w:b/>
          <w:color w:val="000000"/>
        </w:rPr>
        <w:t xml:space="preserve">Tabel 6. </w:t>
      </w:r>
      <w:r w:rsidR="0042209A" w:rsidRPr="00C96B97">
        <w:rPr>
          <w:b/>
          <w:color w:val="000000"/>
        </w:rPr>
        <w:t>Pengaturan parameter GA dan akurasi LSTM</w:t>
      </w:r>
    </w:p>
    <w:tbl>
      <w:tblPr>
        <w:tblStyle w:val="TableGrid"/>
        <w:tblW w:w="0" w:type="auto"/>
        <w:jc w:val="center"/>
        <w:tblLook w:val="04A0" w:firstRow="1" w:lastRow="0" w:firstColumn="1" w:lastColumn="0" w:noHBand="0" w:noVBand="1"/>
      </w:tblPr>
      <w:tblGrid>
        <w:gridCol w:w="1128"/>
        <w:gridCol w:w="1150"/>
        <w:gridCol w:w="1566"/>
        <w:gridCol w:w="1538"/>
        <w:gridCol w:w="1966"/>
        <w:gridCol w:w="1682"/>
      </w:tblGrid>
      <w:tr w:rsidR="003877DB" w:rsidRPr="00B755C7" w14:paraId="02FB7969" w14:textId="77777777" w:rsidTr="00354AD6">
        <w:trPr>
          <w:jc w:val="center"/>
        </w:trPr>
        <w:tc>
          <w:tcPr>
            <w:tcW w:w="0" w:type="auto"/>
          </w:tcPr>
          <w:p w14:paraId="649916D3" w14:textId="77777777" w:rsidR="003877DB" w:rsidRPr="004E5222" w:rsidRDefault="003877DB" w:rsidP="000F5890">
            <w:pPr>
              <w:jc w:val="center"/>
              <w:rPr>
                <w:b/>
                <w:bCs/>
                <w:i/>
                <w:iCs/>
                <w:color w:val="000000"/>
                <w:sz w:val="20"/>
                <w:szCs w:val="20"/>
              </w:rPr>
            </w:pPr>
            <w:r w:rsidRPr="004E5222">
              <w:rPr>
                <w:b/>
                <w:bCs/>
                <w:i/>
                <w:iCs/>
                <w:color w:val="000000"/>
                <w:sz w:val="20"/>
                <w:szCs w:val="20"/>
              </w:rPr>
              <w:t>Population</w:t>
            </w:r>
          </w:p>
        </w:tc>
        <w:tc>
          <w:tcPr>
            <w:tcW w:w="0" w:type="auto"/>
          </w:tcPr>
          <w:p w14:paraId="600D8A92" w14:textId="77777777" w:rsidR="003877DB" w:rsidRPr="004E5222" w:rsidRDefault="003877DB" w:rsidP="000F5890">
            <w:pPr>
              <w:jc w:val="center"/>
              <w:rPr>
                <w:b/>
                <w:bCs/>
                <w:i/>
                <w:iCs/>
                <w:color w:val="000000"/>
                <w:sz w:val="20"/>
                <w:szCs w:val="20"/>
              </w:rPr>
            </w:pPr>
            <w:r w:rsidRPr="004E5222">
              <w:rPr>
                <w:b/>
                <w:bCs/>
                <w:i/>
                <w:iCs/>
                <w:color w:val="000000"/>
                <w:sz w:val="20"/>
                <w:szCs w:val="20"/>
              </w:rPr>
              <w:t>Generation</w:t>
            </w:r>
          </w:p>
        </w:tc>
        <w:tc>
          <w:tcPr>
            <w:tcW w:w="0" w:type="auto"/>
          </w:tcPr>
          <w:p w14:paraId="0289EECA" w14:textId="77777777" w:rsidR="003877DB" w:rsidRPr="004E5222" w:rsidRDefault="003877DB" w:rsidP="000F5890">
            <w:pPr>
              <w:jc w:val="center"/>
              <w:rPr>
                <w:b/>
                <w:bCs/>
                <w:i/>
                <w:iCs/>
                <w:color w:val="000000"/>
                <w:sz w:val="20"/>
                <w:szCs w:val="20"/>
              </w:rPr>
            </w:pPr>
            <w:r w:rsidRPr="004E5222">
              <w:rPr>
                <w:b/>
                <w:bCs/>
                <w:i/>
                <w:iCs/>
                <w:color w:val="000000"/>
                <w:sz w:val="20"/>
                <w:szCs w:val="20"/>
              </w:rPr>
              <w:t>Crossover Probability</w:t>
            </w:r>
          </w:p>
        </w:tc>
        <w:tc>
          <w:tcPr>
            <w:tcW w:w="0" w:type="auto"/>
          </w:tcPr>
          <w:p w14:paraId="009A7681" w14:textId="77777777" w:rsidR="003877DB" w:rsidRPr="004E5222" w:rsidRDefault="003877DB" w:rsidP="000F5890">
            <w:pPr>
              <w:jc w:val="center"/>
              <w:rPr>
                <w:b/>
                <w:bCs/>
                <w:i/>
                <w:iCs/>
                <w:color w:val="000000"/>
                <w:sz w:val="20"/>
                <w:szCs w:val="20"/>
              </w:rPr>
            </w:pPr>
            <w:r w:rsidRPr="004E5222">
              <w:rPr>
                <w:b/>
                <w:bCs/>
                <w:i/>
                <w:iCs/>
                <w:color w:val="000000"/>
                <w:sz w:val="20"/>
                <w:szCs w:val="20"/>
              </w:rPr>
              <w:t>Mutation Probability</w:t>
            </w:r>
          </w:p>
        </w:tc>
        <w:tc>
          <w:tcPr>
            <w:tcW w:w="0" w:type="auto"/>
          </w:tcPr>
          <w:p w14:paraId="40C0F268" w14:textId="77777777" w:rsidR="003877DB" w:rsidRPr="004E5222" w:rsidRDefault="003877DB" w:rsidP="000F5890">
            <w:pPr>
              <w:jc w:val="center"/>
              <w:rPr>
                <w:b/>
                <w:bCs/>
                <w:i/>
                <w:iCs/>
                <w:color w:val="000000"/>
                <w:sz w:val="20"/>
                <w:szCs w:val="20"/>
              </w:rPr>
            </w:pPr>
            <w:r w:rsidRPr="004E5222">
              <w:rPr>
                <w:b/>
                <w:bCs/>
                <w:i/>
                <w:iCs/>
                <w:color w:val="000000"/>
                <w:sz w:val="20"/>
                <w:szCs w:val="20"/>
              </w:rPr>
              <w:t>Best Fitness Score</w:t>
            </w:r>
          </w:p>
        </w:tc>
        <w:tc>
          <w:tcPr>
            <w:tcW w:w="0" w:type="auto"/>
          </w:tcPr>
          <w:p w14:paraId="45204B74" w14:textId="77777777" w:rsidR="003877DB" w:rsidRPr="004E5222" w:rsidRDefault="003877DB" w:rsidP="000F5890">
            <w:pPr>
              <w:jc w:val="center"/>
              <w:rPr>
                <w:b/>
                <w:bCs/>
                <w:i/>
                <w:iCs/>
                <w:color w:val="000000"/>
                <w:sz w:val="20"/>
                <w:szCs w:val="20"/>
              </w:rPr>
            </w:pPr>
            <w:r w:rsidRPr="004E5222">
              <w:rPr>
                <w:b/>
                <w:bCs/>
                <w:i/>
                <w:iCs/>
                <w:color w:val="000000"/>
                <w:sz w:val="20"/>
                <w:szCs w:val="20"/>
              </w:rPr>
              <w:t>Accuracy in LSTM Model</w:t>
            </w:r>
          </w:p>
        </w:tc>
      </w:tr>
      <w:tr w:rsidR="003877DB" w:rsidRPr="00B755C7" w14:paraId="6325B74C" w14:textId="77777777" w:rsidTr="00354AD6">
        <w:trPr>
          <w:jc w:val="center"/>
        </w:trPr>
        <w:tc>
          <w:tcPr>
            <w:tcW w:w="0" w:type="auto"/>
          </w:tcPr>
          <w:p w14:paraId="046D6393" w14:textId="77777777" w:rsidR="003877DB" w:rsidRPr="00B755C7" w:rsidRDefault="003877DB" w:rsidP="000F5890">
            <w:pPr>
              <w:jc w:val="both"/>
              <w:rPr>
                <w:color w:val="000000"/>
                <w:sz w:val="20"/>
                <w:szCs w:val="20"/>
              </w:rPr>
            </w:pPr>
            <w:r w:rsidRPr="00B755C7">
              <w:rPr>
                <w:color w:val="000000"/>
                <w:sz w:val="20"/>
                <w:szCs w:val="20"/>
              </w:rPr>
              <w:t>10</w:t>
            </w:r>
          </w:p>
        </w:tc>
        <w:tc>
          <w:tcPr>
            <w:tcW w:w="0" w:type="auto"/>
          </w:tcPr>
          <w:p w14:paraId="7391BB3E" w14:textId="77777777" w:rsidR="003877DB" w:rsidRPr="00B755C7" w:rsidRDefault="003877DB" w:rsidP="000F5890">
            <w:pPr>
              <w:jc w:val="both"/>
              <w:rPr>
                <w:color w:val="000000"/>
                <w:sz w:val="20"/>
                <w:szCs w:val="20"/>
              </w:rPr>
            </w:pPr>
            <w:r w:rsidRPr="00B755C7">
              <w:rPr>
                <w:color w:val="000000"/>
                <w:sz w:val="20"/>
                <w:szCs w:val="20"/>
              </w:rPr>
              <w:t>20</w:t>
            </w:r>
          </w:p>
        </w:tc>
        <w:tc>
          <w:tcPr>
            <w:tcW w:w="0" w:type="auto"/>
          </w:tcPr>
          <w:p w14:paraId="38C93D3D" w14:textId="77777777" w:rsidR="003877DB" w:rsidRPr="00B755C7" w:rsidRDefault="003877DB" w:rsidP="000F5890">
            <w:pPr>
              <w:jc w:val="both"/>
              <w:rPr>
                <w:color w:val="000000"/>
                <w:sz w:val="20"/>
                <w:szCs w:val="20"/>
              </w:rPr>
            </w:pPr>
            <w:r w:rsidRPr="00B755C7">
              <w:rPr>
                <w:color w:val="000000"/>
                <w:sz w:val="20"/>
                <w:szCs w:val="20"/>
              </w:rPr>
              <w:t>0.7</w:t>
            </w:r>
          </w:p>
        </w:tc>
        <w:tc>
          <w:tcPr>
            <w:tcW w:w="0" w:type="auto"/>
          </w:tcPr>
          <w:p w14:paraId="1B3F244E" w14:textId="77777777" w:rsidR="003877DB" w:rsidRPr="00B755C7" w:rsidRDefault="003877DB" w:rsidP="000F5890">
            <w:pPr>
              <w:jc w:val="both"/>
              <w:rPr>
                <w:color w:val="000000"/>
                <w:sz w:val="20"/>
                <w:szCs w:val="20"/>
              </w:rPr>
            </w:pPr>
            <w:r w:rsidRPr="00B755C7">
              <w:rPr>
                <w:color w:val="000000"/>
                <w:sz w:val="20"/>
                <w:szCs w:val="20"/>
              </w:rPr>
              <w:t>0.3</w:t>
            </w:r>
          </w:p>
        </w:tc>
        <w:tc>
          <w:tcPr>
            <w:tcW w:w="0" w:type="auto"/>
          </w:tcPr>
          <w:p w14:paraId="60608153" w14:textId="77777777" w:rsidR="003877DB" w:rsidRPr="00B755C7" w:rsidRDefault="003877DB" w:rsidP="000F5890">
            <w:pPr>
              <w:jc w:val="both"/>
              <w:rPr>
                <w:color w:val="000000"/>
                <w:sz w:val="20"/>
                <w:szCs w:val="20"/>
              </w:rPr>
            </w:pPr>
            <w:r w:rsidRPr="00B755C7">
              <w:rPr>
                <w:color w:val="000000"/>
                <w:sz w:val="20"/>
                <w:szCs w:val="20"/>
              </w:rPr>
              <w:t>0.9904761910438538</w:t>
            </w:r>
          </w:p>
        </w:tc>
        <w:tc>
          <w:tcPr>
            <w:tcW w:w="0" w:type="auto"/>
          </w:tcPr>
          <w:p w14:paraId="714E47CF" w14:textId="77777777" w:rsidR="003877DB" w:rsidRPr="00B755C7" w:rsidRDefault="003877DB" w:rsidP="000F5890">
            <w:pPr>
              <w:jc w:val="both"/>
              <w:rPr>
                <w:color w:val="000000"/>
                <w:sz w:val="20"/>
                <w:szCs w:val="20"/>
              </w:rPr>
            </w:pPr>
            <w:r w:rsidRPr="00B755C7">
              <w:rPr>
                <w:color w:val="000000"/>
                <w:sz w:val="20"/>
                <w:szCs w:val="20"/>
              </w:rPr>
              <w:t>0.98</w:t>
            </w:r>
          </w:p>
        </w:tc>
      </w:tr>
      <w:tr w:rsidR="003877DB" w:rsidRPr="00B755C7" w14:paraId="2056C5C4" w14:textId="77777777" w:rsidTr="00354AD6">
        <w:trPr>
          <w:jc w:val="center"/>
        </w:trPr>
        <w:tc>
          <w:tcPr>
            <w:tcW w:w="0" w:type="auto"/>
          </w:tcPr>
          <w:p w14:paraId="38F5DC6A" w14:textId="77777777" w:rsidR="003877DB" w:rsidRPr="00B755C7" w:rsidRDefault="003877DB" w:rsidP="000F5890">
            <w:pPr>
              <w:jc w:val="both"/>
              <w:rPr>
                <w:color w:val="000000"/>
                <w:sz w:val="20"/>
                <w:szCs w:val="20"/>
              </w:rPr>
            </w:pPr>
            <w:r w:rsidRPr="00B755C7">
              <w:rPr>
                <w:color w:val="000000"/>
                <w:sz w:val="20"/>
                <w:szCs w:val="20"/>
              </w:rPr>
              <w:t>15</w:t>
            </w:r>
          </w:p>
        </w:tc>
        <w:tc>
          <w:tcPr>
            <w:tcW w:w="0" w:type="auto"/>
          </w:tcPr>
          <w:p w14:paraId="4B15A75F" w14:textId="77777777" w:rsidR="003877DB" w:rsidRPr="00B755C7" w:rsidRDefault="003877DB" w:rsidP="000F5890">
            <w:pPr>
              <w:jc w:val="both"/>
              <w:rPr>
                <w:color w:val="000000"/>
                <w:sz w:val="20"/>
                <w:szCs w:val="20"/>
              </w:rPr>
            </w:pPr>
            <w:r w:rsidRPr="00B755C7">
              <w:rPr>
                <w:color w:val="000000"/>
                <w:sz w:val="20"/>
                <w:szCs w:val="20"/>
              </w:rPr>
              <w:t>30</w:t>
            </w:r>
          </w:p>
        </w:tc>
        <w:tc>
          <w:tcPr>
            <w:tcW w:w="0" w:type="auto"/>
          </w:tcPr>
          <w:p w14:paraId="18C2D1B0" w14:textId="77777777" w:rsidR="003877DB" w:rsidRPr="00B755C7" w:rsidRDefault="003877DB" w:rsidP="000F5890">
            <w:pPr>
              <w:jc w:val="both"/>
              <w:rPr>
                <w:color w:val="000000"/>
                <w:sz w:val="20"/>
                <w:szCs w:val="20"/>
              </w:rPr>
            </w:pPr>
            <w:r w:rsidRPr="00B755C7">
              <w:rPr>
                <w:color w:val="000000"/>
                <w:sz w:val="20"/>
                <w:szCs w:val="20"/>
              </w:rPr>
              <w:t>0.8</w:t>
            </w:r>
          </w:p>
        </w:tc>
        <w:tc>
          <w:tcPr>
            <w:tcW w:w="0" w:type="auto"/>
          </w:tcPr>
          <w:p w14:paraId="04F30F2E" w14:textId="77777777" w:rsidR="003877DB" w:rsidRPr="00B755C7" w:rsidRDefault="003877DB" w:rsidP="000F5890">
            <w:pPr>
              <w:jc w:val="both"/>
              <w:rPr>
                <w:color w:val="000000"/>
                <w:sz w:val="20"/>
                <w:szCs w:val="20"/>
              </w:rPr>
            </w:pPr>
            <w:r w:rsidRPr="00B755C7">
              <w:rPr>
                <w:color w:val="000000"/>
                <w:sz w:val="20"/>
                <w:szCs w:val="20"/>
              </w:rPr>
              <w:t>0.2</w:t>
            </w:r>
          </w:p>
        </w:tc>
        <w:tc>
          <w:tcPr>
            <w:tcW w:w="0" w:type="auto"/>
          </w:tcPr>
          <w:p w14:paraId="7B99FAB3" w14:textId="77777777" w:rsidR="003877DB" w:rsidRPr="00B755C7" w:rsidRDefault="003877DB" w:rsidP="000F5890">
            <w:pPr>
              <w:jc w:val="both"/>
              <w:rPr>
                <w:color w:val="000000"/>
                <w:sz w:val="20"/>
                <w:szCs w:val="20"/>
              </w:rPr>
            </w:pPr>
            <w:r w:rsidRPr="00B755C7">
              <w:rPr>
                <w:color w:val="000000"/>
                <w:sz w:val="20"/>
                <w:szCs w:val="20"/>
              </w:rPr>
              <w:t>0.9904761910438538</w:t>
            </w:r>
          </w:p>
        </w:tc>
        <w:tc>
          <w:tcPr>
            <w:tcW w:w="0" w:type="auto"/>
          </w:tcPr>
          <w:p w14:paraId="5D339E8F" w14:textId="77777777" w:rsidR="003877DB" w:rsidRPr="00B755C7" w:rsidRDefault="003877DB" w:rsidP="000F5890">
            <w:pPr>
              <w:jc w:val="both"/>
              <w:rPr>
                <w:color w:val="000000"/>
                <w:sz w:val="20"/>
                <w:szCs w:val="20"/>
              </w:rPr>
            </w:pPr>
            <w:r w:rsidRPr="00B755C7">
              <w:rPr>
                <w:color w:val="000000"/>
                <w:sz w:val="20"/>
                <w:szCs w:val="20"/>
              </w:rPr>
              <w:t>0.99</w:t>
            </w:r>
          </w:p>
        </w:tc>
      </w:tr>
      <w:tr w:rsidR="003877DB" w:rsidRPr="00B755C7" w14:paraId="5345EC5E" w14:textId="77777777" w:rsidTr="00354AD6">
        <w:trPr>
          <w:jc w:val="center"/>
        </w:trPr>
        <w:tc>
          <w:tcPr>
            <w:tcW w:w="0" w:type="auto"/>
          </w:tcPr>
          <w:p w14:paraId="3BEDC6AC" w14:textId="77777777" w:rsidR="003877DB" w:rsidRPr="00B755C7" w:rsidRDefault="003877DB" w:rsidP="000F5890">
            <w:pPr>
              <w:jc w:val="both"/>
              <w:rPr>
                <w:color w:val="000000"/>
                <w:sz w:val="20"/>
                <w:szCs w:val="20"/>
              </w:rPr>
            </w:pPr>
            <w:r w:rsidRPr="00B755C7">
              <w:rPr>
                <w:color w:val="000000"/>
                <w:sz w:val="20"/>
                <w:szCs w:val="20"/>
              </w:rPr>
              <w:t>8</w:t>
            </w:r>
          </w:p>
        </w:tc>
        <w:tc>
          <w:tcPr>
            <w:tcW w:w="0" w:type="auto"/>
          </w:tcPr>
          <w:p w14:paraId="2BEB7F7D" w14:textId="77777777" w:rsidR="003877DB" w:rsidRPr="00B755C7" w:rsidRDefault="003877DB" w:rsidP="000F5890">
            <w:pPr>
              <w:jc w:val="both"/>
              <w:rPr>
                <w:color w:val="000000"/>
                <w:sz w:val="20"/>
                <w:szCs w:val="20"/>
              </w:rPr>
            </w:pPr>
            <w:r w:rsidRPr="00B755C7">
              <w:rPr>
                <w:color w:val="000000"/>
                <w:sz w:val="20"/>
                <w:szCs w:val="20"/>
              </w:rPr>
              <w:t>25</w:t>
            </w:r>
          </w:p>
        </w:tc>
        <w:tc>
          <w:tcPr>
            <w:tcW w:w="0" w:type="auto"/>
          </w:tcPr>
          <w:p w14:paraId="0486B16F" w14:textId="77777777" w:rsidR="003877DB" w:rsidRPr="00B755C7" w:rsidRDefault="003877DB" w:rsidP="000F5890">
            <w:pPr>
              <w:jc w:val="both"/>
              <w:rPr>
                <w:color w:val="000000"/>
                <w:sz w:val="20"/>
                <w:szCs w:val="20"/>
              </w:rPr>
            </w:pPr>
            <w:r w:rsidRPr="00B755C7">
              <w:rPr>
                <w:color w:val="000000"/>
                <w:sz w:val="20"/>
                <w:szCs w:val="20"/>
              </w:rPr>
              <w:t>0.9</w:t>
            </w:r>
          </w:p>
        </w:tc>
        <w:tc>
          <w:tcPr>
            <w:tcW w:w="0" w:type="auto"/>
          </w:tcPr>
          <w:p w14:paraId="3E51ACB1" w14:textId="77777777" w:rsidR="003877DB" w:rsidRPr="00B755C7" w:rsidRDefault="003877DB" w:rsidP="000F5890">
            <w:pPr>
              <w:jc w:val="both"/>
              <w:rPr>
                <w:color w:val="000000"/>
                <w:sz w:val="20"/>
                <w:szCs w:val="20"/>
              </w:rPr>
            </w:pPr>
            <w:r w:rsidRPr="00B755C7">
              <w:rPr>
                <w:color w:val="000000"/>
                <w:sz w:val="20"/>
                <w:szCs w:val="20"/>
              </w:rPr>
              <w:t>0.2</w:t>
            </w:r>
          </w:p>
        </w:tc>
        <w:tc>
          <w:tcPr>
            <w:tcW w:w="0" w:type="auto"/>
          </w:tcPr>
          <w:p w14:paraId="5E5AD312" w14:textId="77777777" w:rsidR="003877DB" w:rsidRPr="00B755C7" w:rsidRDefault="003877DB" w:rsidP="000F5890">
            <w:pPr>
              <w:jc w:val="both"/>
              <w:rPr>
                <w:color w:val="000000"/>
                <w:sz w:val="20"/>
                <w:szCs w:val="20"/>
              </w:rPr>
            </w:pPr>
            <w:r w:rsidRPr="00B755C7">
              <w:rPr>
                <w:color w:val="000000"/>
                <w:sz w:val="20"/>
                <w:szCs w:val="20"/>
              </w:rPr>
              <w:t>0.9733333438634872</w:t>
            </w:r>
          </w:p>
        </w:tc>
        <w:tc>
          <w:tcPr>
            <w:tcW w:w="0" w:type="auto"/>
          </w:tcPr>
          <w:p w14:paraId="5D605266" w14:textId="77777777" w:rsidR="003877DB" w:rsidRPr="00B755C7" w:rsidRDefault="003877DB" w:rsidP="000F5890">
            <w:pPr>
              <w:jc w:val="both"/>
              <w:rPr>
                <w:color w:val="000000"/>
                <w:sz w:val="20"/>
                <w:szCs w:val="20"/>
              </w:rPr>
            </w:pPr>
            <w:r w:rsidRPr="00B755C7">
              <w:rPr>
                <w:color w:val="000000"/>
                <w:sz w:val="20"/>
                <w:szCs w:val="20"/>
              </w:rPr>
              <w:t>0.97</w:t>
            </w:r>
          </w:p>
        </w:tc>
      </w:tr>
      <w:tr w:rsidR="003877DB" w:rsidRPr="00B755C7" w14:paraId="54D98CE1" w14:textId="77777777" w:rsidTr="00354AD6">
        <w:trPr>
          <w:jc w:val="center"/>
        </w:trPr>
        <w:tc>
          <w:tcPr>
            <w:tcW w:w="0" w:type="auto"/>
          </w:tcPr>
          <w:p w14:paraId="3C89BFC5" w14:textId="77777777" w:rsidR="003877DB" w:rsidRPr="00B755C7" w:rsidRDefault="003877DB" w:rsidP="000F5890">
            <w:pPr>
              <w:jc w:val="both"/>
              <w:rPr>
                <w:b/>
                <w:bCs/>
                <w:color w:val="000000"/>
                <w:sz w:val="20"/>
                <w:szCs w:val="20"/>
              </w:rPr>
            </w:pPr>
            <w:r w:rsidRPr="00B755C7">
              <w:rPr>
                <w:b/>
                <w:bCs/>
                <w:color w:val="000000"/>
                <w:sz w:val="20"/>
                <w:szCs w:val="20"/>
              </w:rPr>
              <w:t>8</w:t>
            </w:r>
          </w:p>
        </w:tc>
        <w:tc>
          <w:tcPr>
            <w:tcW w:w="0" w:type="auto"/>
          </w:tcPr>
          <w:p w14:paraId="0B8EB872" w14:textId="77777777" w:rsidR="003877DB" w:rsidRPr="00B755C7" w:rsidRDefault="003877DB" w:rsidP="000F5890">
            <w:pPr>
              <w:jc w:val="both"/>
              <w:rPr>
                <w:b/>
                <w:bCs/>
                <w:color w:val="000000"/>
                <w:sz w:val="20"/>
                <w:szCs w:val="20"/>
              </w:rPr>
            </w:pPr>
            <w:r w:rsidRPr="00B755C7">
              <w:rPr>
                <w:b/>
                <w:bCs/>
                <w:color w:val="000000"/>
                <w:sz w:val="20"/>
                <w:szCs w:val="20"/>
              </w:rPr>
              <w:t>25</w:t>
            </w:r>
          </w:p>
        </w:tc>
        <w:tc>
          <w:tcPr>
            <w:tcW w:w="0" w:type="auto"/>
          </w:tcPr>
          <w:p w14:paraId="7D4692A6" w14:textId="77777777" w:rsidR="003877DB" w:rsidRPr="00B755C7" w:rsidRDefault="003877DB" w:rsidP="000F5890">
            <w:pPr>
              <w:jc w:val="both"/>
              <w:rPr>
                <w:b/>
                <w:bCs/>
                <w:color w:val="000000"/>
                <w:sz w:val="20"/>
                <w:szCs w:val="20"/>
              </w:rPr>
            </w:pPr>
            <w:r w:rsidRPr="00B755C7">
              <w:rPr>
                <w:b/>
                <w:bCs/>
                <w:color w:val="000000"/>
                <w:sz w:val="20"/>
                <w:szCs w:val="20"/>
              </w:rPr>
              <w:t>0.7</w:t>
            </w:r>
          </w:p>
        </w:tc>
        <w:tc>
          <w:tcPr>
            <w:tcW w:w="0" w:type="auto"/>
          </w:tcPr>
          <w:p w14:paraId="1774F513" w14:textId="77777777" w:rsidR="003877DB" w:rsidRPr="00B755C7" w:rsidRDefault="003877DB" w:rsidP="000F5890">
            <w:pPr>
              <w:jc w:val="both"/>
              <w:rPr>
                <w:b/>
                <w:bCs/>
                <w:color w:val="000000"/>
                <w:sz w:val="20"/>
                <w:szCs w:val="20"/>
              </w:rPr>
            </w:pPr>
            <w:r w:rsidRPr="00B755C7">
              <w:rPr>
                <w:b/>
                <w:bCs/>
                <w:color w:val="000000"/>
                <w:sz w:val="20"/>
                <w:szCs w:val="20"/>
              </w:rPr>
              <w:t>0.3</w:t>
            </w:r>
          </w:p>
        </w:tc>
        <w:tc>
          <w:tcPr>
            <w:tcW w:w="0" w:type="auto"/>
          </w:tcPr>
          <w:p w14:paraId="7CEA9CA9" w14:textId="77777777" w:rsidR="003877DB" w:rsidRPr="00B755C7" w:rsidRDefault="003877DB" w:rsidP="000F5890">
            <w:pPr>
              <w:jc w:val="both"/>
              <w:rPr>
                <w:b/>
                <w:bCs/>
                <w:color w:val="000000"/>
                <w:sz w:val="20"/>
                <w:szCs w:val="20"/>
              </w:rPr>
            </w:pPr>
            <w:r w:rsidRPr="00B755C7">
              <w:rPr>
                <w:b/>
                <w:bCs/>
                <w:color w:val="000000"/>
                <w:sz w:val="20"/>
                <w:szCs w:val="20"/>
              </w:rPr>
              <w:t>0.996666669845581</w:t>
            </w:r>
          </w:p>
        </w:tc>
        <w:tc>
          <w:tcPr>
            <w:tcW w:w="0" w:type="auto"/>
          </w:tcPr>
          <w:p w14:paraId="4F88F987" w14:textId="77777777" w:rsidR="003877DB" w:rsidRPr="00B755C7" w:rsidRDefault="003877DB" w:rsidP="000F5890">
            <w:pPr>
              <w:jc w:val="both"/>
              <w:rPr>
                <w:b/>
                <w:bCs/>
                <w:color w:val="000000"/>
                <w:sz w:val="20"/>
                <w:szCs w:val="20"/>
              </w:rPr>
            </w:pPr>
            <w:r w:rsidRPr="00B755C7">
              <w:rPr>
                <w:b/>
                <w:bCs/>
                <w:color w:val="000000"/>
                <w:sz w:val="20"/>
                <w:szCs w:val="20"/>
              </w:rPr>
              <w:t>1.0</w:t>
            </w:r>
          </w:p>
        </w:tc>
      </w:tr>
    </w:tbl>
    <w:p w14:paraId="38FE6F9A" w14:textId="77777777" w:rsidR="003877DB" w:rsidRPr="00B755C7" w:rsidRDefault="003877DB" w:rsidP="000F5890">
      <w:pPr>
        <w:pBdr>
          <w:top w:val="nil"/>
          <w:left w:val="nil"/>
          <w:bottom w:val="nil"/>
          <w:right w:val="nil"/>
          <w:between w:val="nil"/>
        </w:pBdr>
        <w:ind w:firstLine="284"/>
        <w:jc w:val="center"/>
        <w:rPr>
          <w:color w:val="000000"/>
        </w:rPr>
      </w:pPr>
    </w:p>
    <w:p w14:paraId="33580520" w14:textId="719CF78D" w:rsidR="003877DB" w:rsidRPr="00C96B97" w:rsidRDefault="003877DB" w:rsidP="000F5890">
      <w:pPr>
        <w:pBdr>
          <w:top w:val="nil"/>
          <w:left w:val="nil"/>
          <w:bottom w:val="nil"/>
          <w:right w:val="nil"/>
          <w:between w:val="nil"/>
        </w:pBdr>
        <w:ind w:firstLine="284"/>
        <w:jc w:val="center"/>
        <w:rPr>
          <w:b/>
          <w:color w:val="000000"/>
        </w:rPr>
      </w:pPr>
      <w:r w:rsidRPr="00C96B97">
        <w:rPr>
          <w:b/>
          <w:color w:val="000000"/>
        </w:rPr>
        <w:t xml:space="preserve">Tabel 7. </w:t>
      </w:r>
      <w:r w:rsidR="0042209A" w:rsidRPr="00C96B97">
        <w:rPr>
          <w:b/>
          <w:i/>
          <w:iCs/>
          <w:color w:val="000000"/>
        </w:rPr>
        <w:t>Fitness score</w:t>
      </w:r>
      <w:r w:rsidR="0042209A" w:rsidRPr="00C96B97">
        <w:rPr>
          <w:b/>
          <w:color w:val="000000"/>
        </w:rPr>
        <w:t xml:space="preserve"> kromosom terbaik pada pengaturan parameter GA optimal</w:t>
      </w:r>
    </w:p>
    <w:tbl>
      <w:tblPr>
        <w:tblStyle w:val="TableGrid"/>
        <w:tblW w:w="0" w:type="auto"/>
        <w:jc w:val="center"/>
        <w:tblLook w:val="04A0" w:firstRow="1" w:lastRow="0" w:firstColumn="1" w:lastColumn="0" w:noHBand="0" w:noVBand="1"/>
      </w:tblPr>
      <w:tblGrid>
        <w:gridCol w:w="1150"/>
        <w:gridCol w:w="2016"/>
        <w:gridCol w:w="5812"/>
      </w:tblGrid>
      <w:tr w:rsidR="003877DB" w:rsidRPr="00B755C7" w14:paraId="4EC83FDE" w14:textId="77777777" w:rsidTr="00354AD6">
        <w:trPr>
          <w:jc w:val="center"/>
        </w:trPr>
        <w:tc>
          <w:tcPr>
            <w:tcW w:w="0" w:type="auto"/>
          </w:tcPr>
          <w:p w14:paraId="52C974F7" w14:textId="77777777" w:rsidR="003877DB" w:rsidRPr="004E5222" w:rsidRDefault="003877DB" w:rsidP="000F5890">
            <w:pPr>
              <w:jc w:val="center"/>
              <w:rPr>
                <w:b/>
                <w:bCs/>
                <w:i/>
                <w:iCs/>
                <w:color w:val="000000"/>
                <w:sz w:val="20"/>
                <w:szCs w:val="20"/>
              </w:rPr>
            </w:pPr>
            <w:r w:rsidRPr="004E5222">
              <w:rPr>
                <w:b/>
                <w:bCs/>
                <w:i/>
                <w:iCs/>
                <w:color w:val="000000"/>
                <w:sz w:val="20"/>
                <w:szCs w:val="20"/>
              </w:rPr>
              <w:t>Generation</w:t>
            </w:r>
          </w:p>
        </w:tc>
        <w:tc>
          <w:tcPr>
            <w:tcW w:w="0" w:type="auto"/>
          </w:tcPr>
          <w:p w14:paraId="1599077E" w14:textId="77777777" w:rsidR="003877DB" w:rsidRPr="004E5222" w:rsidRDefault="003877DB" w:rsidP="000F5890">
            <w:pPr>
              <w:jc w:val="center"/>
              <w:rPr>
                <w:b/>
                <w:bCs/>
                <w:i/>
                <w:iCs/>
                <w:color w:val="000000"/>
                <w:sz w:val="20"/>
                <w:szCs w:val="20"/>
              </w:rPr>
            </w:pPr>
            <w:r w:rsidRPr="004E5222">
              <w:rPr>
                <w:b/>
                <w:bCs/>
                <w:i/>
                <w:iCs/>
                <w:color w:val="000000"/>
                <w:sz w:val="20"/>
                <w:szCs w:val="20"/>
              </w:rPr>
              <w:t>Best Fitness Score</w:t>
            </w:r>
          </w:p>
        </w:tc>
        <w:tc>
          <w:tcPr>
            <w:tcW w:w="0" w:type="auto"/>
          </w:tcPr>
          <w:p w14:paraId="2AC1257F" w14:textId="77777777" w:rsidR="003877DB" w:rsidRPr="004E5222" w:rsidRDefault="003877DB" w:rsidP="000F5890">
            <w:pPr>
              <w:jc w:val="center"/>
              <w:rPr>
                <w:b/>
                <w:bCs/>
                <w:i/>
                <w:iCs/>
                <w:color w:val="000000"/>
                <w:sz w:val="20"/>
                <w:szCs w:val="20"/>
              </w:rPr>
            </w:pPr>
            <w:r w:rsidRPr="004E5222">
              <w:rPr>
                <w:b/>
                <w:bCs/>
                <w:i/>
                <w:iCs/>
                <w:color w:val="000000"/>
                <w:sz w:val="20"/>
                <w:szCs w:val="20"/>
              </w:rPr>
              <w:t>Best Chromosome</w:t>
            </w:r>
          </w:p>
        </w:tc>
      </w:tr>
      <w:tr w:rsidR="003877DB" w:rsidRPr="00B755C7" w14:paraId="3D51DB73" w14:textId="77777777" w:rsidTr="00354AD6">
        <w:trPr>
          <w:jc w:val="center"/>
        </w:trPr>
        <w:tc>
          <w:tcPr>
            <w:tcW w:w="0" w:type="auto"/>
          </w:tcPr>
          <w:p w14:paraId="73471378" w14:textId="77777777" w:rsidR="003877DB" w:rsidRPr="00B755C7" w:rsidRDefault="003877DB" w:rsidP="000F5890">
            <w:pPr>
              <w:jc w:val="both"/>
              <w:rPr>
                <w:color w:val="000000"/>
                <w:sz w:val="20"/>
                <w:szCs w:val="20"/>
              </w:rPr>
            </w:pPr>
            <w:r w:rsidRPr="00B755C7">
              <w:rPr>
                <w:color w:val="000000"/>
                <w:sz w:val="20"/>
                <w:szCs w:val="20"/>
              </w:rPr>
              <w:t>1</w:t>
            </w:r>
          </w:p>
        </w:tc>
        <w:tc>
          <w:tcPr>
            <w:tcW w:w="0" w:type="auto"/>
          </w:tcPr>
          <w:p w14:paraId="08C2CB0C" w14:textId="77777777" w:rsidR="003877DB" w:rsidRPr="00B755C7" w:rsidRDefault="003877DB" w:rsidP="000F5890">
            <w:pPr>
              <w:jc w:val="both"/>
              <w:rPr>
                <w:color w:val="000000"/>
                <w:sz w:val="20"/>
                <w:szCs w:val="20"/>
              </w:rPr>
            </w:pPr>
            <w:r w:rsidRPr="00B755C7">
              <w:rPr>
                <w:sz w:val="20"/>
                <w:szCs w:val="20"/>
              </w:rPr>
              <w:t>0.9900000095367432</w:t>
            </w:r>
          </w:p>
        </w:tc>
        <w:tc>
          <w:tcPr>
            <w:tcW w:w="0" w:type="auto"/>
          </w:tcPr>
          <w:p w14:paraId="33F446EE" w14:textId="77777777" w:rsidR="003877DB" w:rsidRPr="00B755C7" w:rsidRDefault="003877DB" w:rsidP="000F5890">
            <w:pPr>
              <w:jc w:val="both"/>
              <w:rPr>
                <w:color w:val="000000"/>
                <w:sz w:val="20"/>
                <w:szCs w:val="20"/>
              </w:rPr>
            </w:pPr>
            <w:r w:rsidRPr="00B755C7">
              <w:rPr>
                <w:sz w:val="20"/>
                <w:szCs w:val="20"/>
              </w:rPr>
              <w:t>{'unit': 80, 'n_hidden': 3, 'a_func': '101', 'r_func': '110', 'do_rate': 0.4}</w:t>
            </w:r>
          </w:p>
        </w:tc>
      </w:tr>
      <w:tr w:rsidR="003877DB" w:rsidRPr="00B755C7" w14:paraId="6B378304" w14:textId="77777777" w:rsidTr="00354AD6">
        <w:trPr>
          <w:jc w:val="center"/>
        </w:trPr>
        <w:tc>
          <w:tcPr>
            <w:tcW w:w="0" w:type="auto"/>
          </w:tcPr>
          <w:p w14:paraId="085C8D18" w14:textId="77777777" w:rsidR="003877DB" w:rsidRPr="00B755C7" w:rsidRDefault="003877DB" w:rsidP="000F5890">
            <w:pPr>
              <w:jc w:val="both"/>
              <w:rPr>
                <w:color w:val="000000"/>
                <w:sz w:val="20"/>
                <w:szCs w:val="20"/>
              </w:rPr>
            </w:pPr>
            <w:r w:rsidRPr="00B755C7">
              <w:rPr>
                <w:color w:val="000000"/>
                <w:sz w:val="20"/>
                <w:szCs w:val="20"/>
              </w:rPr>
              <w:t>5</w:t>
            </w:r>
          </w:p>
        </w:tc>
        <w:tc>
          <w:tcPr>
            <w:tcW w:w="0" w:type="auto"/>
          </w:tcPr>
          <w:p w14:paraId="619D7BAD" w14:textId="77777777" w:rsidR="003877DB" w:rsidRPr="00B755C7" w:rsidRDefault="003877DB" w:rsidP="000F5890">
            <w:pPr>
              <w:jc w:val="both"/>
              <w:rPr>
                <w:color w:val="000000"/>
                <w:sz w:val="20"/>
                <w:szCs w:val="20"/>
              </w:rPr>
            </w:pPr>
            <w:r w:rsidRPr="00B755C7">
              <w:rPr>
                <w:sz w:val="20"/>
                <w:szCs w:val="20"/>
              </w:rPr>
              <w:t xml:space="preserve"> 0.9933333396911621</w:t>
            </w:r>
          </w:p>
        </w:tc>
        <w:tc>
          <w:tcPr>
            <w:tcW w:w="0" w:type="auto"/>
          </w:tcPr>
          <w:p w14:paraId="719E9142" w14:textId="77777777" w:rsidR="003877DB" w:rsidRPr="00B755C7" w:rsidRDefault="003877DB" w:rsidP="000F5890">
            <w:pPr>
              <w:jc w:val="both"/>
              <w:rPr>
                <w:color w:val="000000"/>
                <w:sz w:val="20"/>
                <w:szCs w:val="20"/>
              </w:rPr>
            </w:pPr>
            <w:r w:rsidRPr="00B755C7">
              <w:rPr>
                <w:sz w:val="20"/>
                <w:szCs w:val="20"/>
              </w:rPr>
              <w:t>{'unit': 80, 'n_hidden': 3, 'a_func': '101', 'r_func': '110', 'do_rate': 0.1}</w:t>
            </w:r>
          </w:p>
        </w:tc>
      </w:tr>
      <w:tr w:rsidR="003877DB" w:rsidRPr="00B755C7" w14:paraId="20FB60D0" w14:textId="77777777" w:rsidTr="00354AD6">
        <w:trPr>
          <w:jc w:val="center"/>
        </w:trPr>
        <w:tc>
          <w:tcPr>
            <w:tcW w:w="0" w:type="auto"/>
          </w:tcPr>
          <w:p w14:paraId="4BAA1BFA" w14:textId="77777777" w:rsidR="003877DB" w:rsidRPr="00B755C7" w:rsidRDefault="003877DB" w:rsidP="000F5890">
            <w:pPr>
              <w:jc w:val="both"/>
              <w:rPr>
                <w:color w:val="000000"/>
                <w:sz w:val="20"/>
                <w:szCs w:val="20"/>
              </w:rPr>
            </w:pPr>
            <w:r w:rsidRPr="00B755C7">
              <w:rPr>
                <w:color w:val="000000"/>
                <w:sz w:val="20"/>
                <w:szCs w:val="20"/>
              </w:rPr>
              <w:t>10</w:t>
            </w:r>
          </w:p>
        </w:tc>
        <w:tc>
          <w:tcPr>
            <w:tcW w:w="0" w:type="auto"/>
          </w:tcPr>
          <w:p w14:paraId="58001279" w14:textId="77777777" w:rsidR="003877DB" w:rsidRPr="00B755C7" w:rsidRDefault="003877DB" w:rsidP="000F5890">
            <w:pPr>
              <w:jc w:val="both"/>
              <w:rPr>
                <w:color w:val="000000"/>
                <w:sz w:val="20"/>
                <w:szCs w:val="20"/>
              </w:rPr>
            </w:pPr>
            <w:r w:rsidRPr="00B755C7">
              <w:rPr>
                <w:sz w:val="20"/>
                <w:szCs w:val="20"/>
              </w:rPr>
              <w:t xml:space="preserve"> 0.9933333396911621</w:t>
            </w:r>
          </w:p>
        </w:tc>
        <w:tc>
          <w:tcPr>
            <w:tcW w:w="0" w:type="auto"/>
          </w:tcPr>
          <w:p w14:paraId="15D17ED5" w14:textId="77777777" w:rsidR="003877DB" w:rsidRPr="00B755C7" w:rsidRDefault="003877DB" w:rsidP="000F5890">
            <w:pPr>
              <w:jc w:val="both"/>
              <w:rPr>
                <w:color w:val="000000"/>
                <w:sz w:val="20"/>
                <w:szCs w:val="20"/>
              </w:rPr>
            </w:pPr>
            <w:r w:rsidRPr="00B755C7">
              <w:rPr>
                <w:sz w:val="20"/>
                <w:szCs w:val="20"/>
              </w:rPr>
              <w:t>{'unit': 56, 'n_hidden': 3, 'a_func': '000', 'r_func': '110', 'do_rate': 0.9}</w:t>
            </w:r>
          </w:p>
        </w:tc>
      </w:tr>
      <w:tr w:rsidR="003877DB" w:rsidRPr="00B755C7" w14:paraId="5E185490" w14:textId="77777777" w:rsidTr="00354AD6">
        <w:trPr>
          <w:jc w:val="center"/>
        </w:trPr>
        <w:tc>
          <w:tcPr>
            <w:tcW w:w="0" w:type="auto"/>
          </w:tcPr>
          <w:p w14:paraId="66BDBE36" w14:textId="77777777" w:rsidR="003877DB" w:rsidRPr="00B755C7" w:rsidRDefault="003877DB" w:rsidP="000F5890">
            <w:pPr>
              <w:jc w:val="both"/>
              <w:rPr>
                <w:color w:val="000000"/>
                <w:sz w:val="20"/>
                <w:szCs w:val="20"/>
              </w:rPr>
            </w:pPr>
            <w:r w:rsidRPr="00B755C7">
              <w:rPr>
                <w:color w:val="000000"/>
                <w:sz w:val="20"/>
                <w:szCs w:val="20"/>
              </w:rPr>
              <w:t>15</w:t>
            </w:r>
          </w:p>
        </w:tc>
        <w:tc>
          <w:tcPr>
            <w:tcW w:w="0" w:type="auto"/>
          </w:tcPr>
          <w:p w14:paraId="183715BB" w14:textId="77777777" w:rsidR="003877DB" w:rsidRPr="00B755C7" w:rsidRDefault="003877DB" w:rsidP="000F5890">
            <w:pPr>
              <w:jc w:val="both"/>
              <w:rPr>
                <w:color w:val="000000"/>
                <w:sz w:val="20"/>
                <w:szCs w:val="20"/>
              </w:rPr>
            </w:pPr>
            <w:r w:rsidRPr="00B755C7">
              <w:rPr>
                <w:sz w:val="20"/>
                <w:szCs w:val="20"/>
              </w:rPr>
              <w:t xml:space="preserve"> 0.9866666793823242</w:t>
            </w:r>
          </w:p>
        </w:tc>
        <w:tc>
          <w:tcPr>
            <w:tcW w:w="0" w:type="auto"/>
          </w:tcPr>
          <w:p w14:paraId="144960EE" w14:textId="77777777" w:rsidR="003877DB" w:rsidRPr="00B755C7" w:rsidRDefault="003877DB" w:rsidP="000F5890">
            <w:pPr>
              <w:jc w:val="both"/>
              <w:rPr>
                <w:color w:val="000000"/>
                <w:sz w:val="20"/>
                <w:szCs w:val="20"/>
              </w:rPr>
            </w:pPr>
            <w:r w:rsidRPr="00B755C7">
              <w:rPr>
                <w:sz w:val="20"/>
                <w:szCs w:val="20"/>
              </w:rPr>
              <w:t>{'unit': 40, 'n_hidden': 3, 'a_func': '101', 'r_func': '110', 'do_rate': 0.7}</w:t>
            </w:r>
          </w:p>
        </w:tc>
      </w:tr>
      <w:tr w:rsidR="003877DB" w:rsidRPr="00B755C7" w14:paraId="3AC88113" w14:textId="77777777" w:rsidTr="00354AD6">
        <w:trPr>
          <w:jc w:val="center"/>
        </w:trPr>
        <w:tc>
          <w:tcPr>
            <w:tcW w:w="0" w:type="auto"/>
          </w:tcPr>
          <w:p w14:paraId="66710ACD" w14:textId="77777777" w:rsidR="003877DB" w:rsidRPr="00B755C7" w:rsidRDefault="003877DB" w:rsidP="000F5890">
            <w:pPr>
              <w:jc w:val="both"/>
              <w:rPr>
                <w:color w:val="000000"/>
                <w:sz w:val="20"/>
                <w:szCs w:val="20"/>
              </w:rPr>
            </w:pPr>
            <w:r w:rsidRPr="00B755C7">
              <w:rPr>
                <w:color w:val="000000"/>
                <w:sz w:val="20"/>
                <w:szCs w:val="20"/>
              </w:rPr>
              <w:t>20</w:t>
            </w:r>
          </w:p>
        </w:tc>
        <w:tc>
          <w:tcPr>
            <w:tcW w:w="0" w:type="auto"/>
          </w:tcPr>
          <w:p w14:paraId="19B8494B" w14:textId="77777777" w:rsidR="003877DB" w:rsidRPr="00B755C7" w:rsidRDefault="003877DB" w:rsidP="000F5890">
            <w:pPr>
              <w:jc w:val="both"/>
              <w:rPr>
                <w:color w:val="000000"/>
                <w:sz w:val="20"/>
                <w:szCs w:val="20"/>
              </w:rPr>
            </w:pPr>
            <w:r w:rsidRPr="00B755C7">
              <w:rPr>
                <w:sz w:val="20"/>
                <w:szCs w:val="20"/>
              </w:rPr>
              <w:t xml:space="preserve"> 0.9933333396911621</w:t>
            </w:r>
          </w:p>
        </w:tc>
        <w:tc>
          <w:tcPr>
            <w:tcW w:w="0" w:type="auto"/>
          </w:tcPr>
          <w:p w14:paraId="4DE08E86" w14:textId="77777777" w:rsidR="003877DB" w:rsidRPr="00B755C7" w:rsidRDefault="003877DB" w:rsidP="000F5890">
            <w:pPr>
              <w:jc w:val="both"/>
              <w:rPr>
                <w:color w:val="000000"/>
                <w:sz w:val="20"/>
                <w:szCs w:val="20"/>
              </w:rPr>
            </w:pPr>
            <w:r w:rsidRPr="00B755C7">
              <w:rPr>
                <w:sz w:val="20"/>
                <w:szCs w:val="20"/>
              </w:rPr>
              <w:t>{'unit': 114, 'n_hidden': 3, 'a_func': '101', 'r_func': '100', 'do_rate': 0.2}</w:t>
            </w:r>
          </w:p>
        </w:tc>
      </w:tr>
      <w:tr w:rsidR="003877DB" w:rsidRPr="00B755C7" w14:paraId="65934F4E" w14:textId="77777777" w:rsidTr="00354AD6">
        <w:trPr>
          <w:jc w:val="center"/>
        </w:trPr>
        <w:tc>
          <w:tcPr>
            <w:tcW w:w="0" w:type="auto"/>
          </w:tcPr>
          <w:p w14:paraId="390C79F0" w14:textId="77777777" w:rsidR="003877DB" w:rsidRPr="00B755C7" w:rsidRDefault="003877DB" w:rsidP="000F5890">
            <w:pPr>
              <w:jc w:val="both"/>
              <w:rPr>
                <w:color w:val="000000"/>
                <w:sz w:val="20"/>
                <w:szCs w:val="20"/>
              </w:rPr>
            </w:pPr>
            <w:r w:rsidRPr="00B755C7">
              <w:rPr>
                <w:color w:val="000000"/>
                <w:sz w:val="20"/>
                <w:szCs w:val="20"/>
              </w:rPr>
              <w:t>25</w:t>
            </w:r>
          </w:p>
        </w:tc>
        <w:tc>
          <w:tcPr>
            <w:tcW w:w="0" w:type="auto"/>
          </w:tcPr>
          <w:p w14:paraId="2EAEC355" w14:textId="77777777" w:rsidR="003877DB" w:rsidRPr="00B755C7" w:rsidRDefault="003877DB" w:rsidP="000F5890">
            <w:pPr>
              <w:jc w:val="both"/>
              <w:rPr>
                <w:color w:val="000000"/>
                <w:sz w:val="20"/>
                <w:szCs w:val="20"/>
              </w:rPr>
            </w:pPr>
            <w:r w:rsidRPr="00B755C7">
              <w:rPr>
                <w:sz w:val="20"/>
                <w:szCs w:val="20"/>
              </w:rPr>
              <w:t xml:space="preserve"> 0.996666669845581</w:t>
            </w:r>
          </w:p>
        </w:tc>
        <w:tc>
          <w:tcPr>
            <w:tcW w:w="0" w:type="auto"/>
          </w:tcPr>
          <w:p w14:paraId="018850E0" w14:textId="77777777" w:rsidR="003877DB" w:rsidRPr="00B755C7" w:rsidRDefault="003877DB" w:rsidP="000F5890">
            <w:pPr>
              <w:jc w:val="both"/>
              <w:rPr>
                <w:color w:val="000000"/>
                <w:sz w:val="20"/>
                <w:szCs w:val="20"/>
              </w:rPr>
            </w:pPr>
            <w:r w:rsidRPr="00B755C7">
              <w:rPr>
                <w:sz w:val="20"/>
                <w:szCs w:val="20"/>
              </w:rPr>
              <w:t>{'unit': 114, 'n_hidden': 3, 'a_func': '101', 'r_func': '100', 'do_rate': 0.1}</w:t>
            </w:r>
          </w:p>
        </w:tc>
      </w:tr>
    </w:tbl>
    <w:p w14:paraId="72AFD2FC" w14:textId="353F9FD8" w:rsidR="003877DB" w:rsidRDefault="00471D43" w:rsidP="000F5890">
      <w:pPr>
        <w:ind w:left="144" w:right="101" w:firstLine="432"/>
        <w:jc w:val="both"/>
      </w:pPr>
      <w:r w:rsidRPr="00471D43">
        <w:lastRenderedPageBreak/>
        <w:t xml:space="preserve">Tabel </w:t>
      </w:r>
      <w:r>
        <w:t>6</w:t>
      </w:r>
      <w:r w:rsidRPr="00471D43">
        <w:t xml:space="preserve"> menunjukkan perbandingan pengaturan parameter algoritma genetika yang berbeda yang diterapkan pada model LSTM. Setiap konfigurasi menentukan ukuran populasi, jumlah generasi, probabilitas </w:t>
      </w:r>
      <w:r>
        <w:rPr>
          <w:i/>
          <w:iCs/>
        </w:rPr>
        <w:t>crossover</w:t>
      </w:r>
      <w:r w:rsidRPr="00471D43">
        <w:t xml:space="preserve">, dan probabilitas </w:t>
      </w:r>
      <w:r>
        <w:rPr>
          <w:i/>
          <w:iCs/>
        </w:rPr>
        <w:t>mutation</w:t>
      </w:r>
      <w:r w:rsidRPr="00471D43">
        <w:t xml:space="preserve">. Ini mencakup </w:t>
      </w:r>
      <w:r>
        <w:rPr>
          <w:i/>
          <w:iCs/>
        </w:rPr>
        <w:t xml:space="preserve">fitness score </w:t>
      </w:r>
      <w:r w:rsidRPr="00471D43">
        <w:t xml:space="preserve">kromosom terbaik dan keakuratan model LSTM untuk menghitung efektivitas konfigurasi. Misalnya, 8 ukuran populasi, 25 generasi, probabilitas </w:t>
      </w:r>
      <w:r w:rsidRPr="00185395">
        <w:rPr>
          <w:i/>
          <w:iCs/>
        </w:rPr>
        <w:t>crossover</w:t>
      </w:r>
      <w:r w:rsidRPr="00471D43">
        <w:t xml:space="preserve"> 0,7, dan probabilitas </w:t>
      </w:r>
      <w:r w:rsidR="00185395">
        <w:rPr>
          <w:i/>
          <w:iCs/>
        </w:rPr>
        <w:t>mutation</w:t>
      </w:r>
      <w:r w:rsidRPr="00471D43">
        <w:t xml:space="preserve"> 0,3 mencapai akurasi LSTM terbaik 1,0 dengan </w:t>
      </w:r>
      <w:r w:rsidR="00185395">
        <w:rPr>
          <w:i/>
          <w:iCs/>
        </w:rPr>
        <w:t>fitness score</w:t>
      </w:r>
      <w:r w:rsidRPr="00471D43">
        <w:t xml:space="preserve"> 0,996, yang menunjukkan parameter paling efektif. Kromosom terbaik dan </w:t>
      </w:r>
      <w:r w:rsidR="00071668">
        <w:rPr>
          <w:i/>
          <w:iCs/>
        </w:rPr>
        <w:t>fitness score-</w:t>
      </w:r>
      <w:r w:rsidR="00071668">
        <w:t xml:space="preserve">nya </w:t>
      </w:r>
      <w:r w:rsidRPr="00471D43">
        <w:t xml:space="preserve">antar generasi selama menjalankan GA paling optimal ditunjukkan pada Tabel </w:t>
      </w:r>
      <w:r w:rsidR="00071668">
        <w:t>7</w:t>
      </w:r>
      <w:r w:rsidRPr="00471D43">
        <w:t xml:space="preserve">, dimulai dari </w:t>
      </w:r>
      <w:r w:rsidR="00071668">
        <w:rPr>
          <w:i/>
          <w:iCs/>
        </w:rPr>
        <w:t xml:space="preserve">fitness </w:t>
      </w:r>
      <w:r w:rsidR="00071668" w:rsidRPr="00071668">
        <w:rPr>
          <w:i/>
          <w:iCs/>
        </w:rPr>
        <w:t>score</w:t>
      </w:r>
      <w:r w:rsidR="00071668">
        <w:t xml:space="preserve"> </w:t>
      </w:r>
      <w:r w:rsidRPr="00071668">
        <w:t>0</w:t>
      </w:r>
      <w:r w:rsidRPr="00471D43">
        <w:t xml:space="preserve">,990. </w:t>
      </w:r>
      <w:r w:rsidR="000B6E7B">
        <w:rPr>
          <w:i/>
          <w:iCs/>
        </w:rPr>
        <w:t xml:space="preserve">Fitness </w:t>
      </w:r>
      <w:r w:rsidR="000B6E7B" w:rsidRPr="000B6E7B">
        <w:rPr>
          <w:i/>
          <w:iCs/>
        </w:rPr>
        <w:t>score</w:t>
      </w:r>
      <w:r w:rsidR="000B6E7B">
        <w:rPr>
          <w:i/>
          <w:iCs/>
        </w:rPr>
        <w:t xml:space="preserve"> </w:t>
      </w:r>
      <w:r w:rsidRPr="000B6E7B">
        <w:t>tidak</w:t>
      </w:r>
      <w:r w:rsidRPr="00471D43">
        <w:t xml:space="preserve"> stabil, namun pada akhir generasi, </w:t>
      </w:r>
      <w:r w:rsidR="000B6E7B">
        <w:rPr>
          <w:i/>
          <w:iCs/>
        </w:rPr>
        <w:t>fitness score</w:t>
      </w:r>
      <w:r w:rsidRPr="00471D43">
        <w:t xml:space="preserve"> maksimum </w:t>
      </w:r>
      <w:r w:rsidR="000A66F7">
        <w:t xml:space="preserve">mencapai </w:t>
      </w:r>
      <w:r w:rsidRPr="00471D43">
        <w:t xml:space="preserve">0,996. Kromosom terbaik meliputi 114 unit, 3 </w:t>
      </w:r>
      <w:r w:rsidR="000A66F7">
        <w:rPr>
          <w:i/>
          <w:iCs/>
        </w:rPr>
        <w:t>hidden layers</w:t>
      </w:r>
      <w:r w:rsidRPr="00471D43">
        <w:t xml:space="preserve">, </w:t>
      </w:r>
      <w:r w:rsidR="00F714EA">
        <w:rPr>
          <w:i/>
          <w:iCs/>
        </w:rPr>
        <w:t xml:space="preserve">activation function </w:t>
      </w:r>
      <w:r w:rsidRPr="00471D43">
        <w:t xml:space="preserve">101 atau </w:t>
      </w:r>
      <w:r w:rsidRPr="00F714EA">
        <w:rPr>
          <w:i/>
          <w:iCs/>
        </w:rPr>
        <w:t>hard sigmoid</w:t>
      </w:r>
      <w:r w:rsidRPr="00471D43">
        <w:t xml:space="preserve">, </w:t>
      </w:r>
      <w:r w:rsidR="00F714EA">
        <w:rPr>
          <w:i/>
          <w:iCs/>
        </w:rPr>
        <w:t xml:space="preserve">recurrent activation </w:t>
      </w:r>
      <w:r w:rsidRPr="00471D43">
        <w:t>100 atau ELU, dan</w:t>
      </w:r>
      <w:r w:rsidR="00F714EA">
        <w:t xml:space="preserve"> </w:t>
      </w:r>
      <w:r w:rsidR="00F714EA">
        <w:rPr>
          <w:i/>
          <w:iCs/>
        </w:rPr>
        <w:t>dropout rate</w:t>
      </w:r>
      <w:r w:rsidRPr="00471D43">
        <w:t xml:space="preserve"> </w:t>
      </w:r>
      <w:r w:rsidR="00F714EA">
        <w:t xml:space="preserve">sebesar </w:t>
      </w:r>
      <w:r w:rsidRPr="00471D43">
        <w:t xml:space="preserve">0,1. Parameter yang dioptimalkan akan </w:t>
      </w:r>
      <w:r w:rsidR="00F714EA">
        <w:t>diintegrasikan</w:t>
      </w:r>
      <w:r w:rsidRPr="00471D43">
        <w:t xml:space="preserve"> ke dalam model LSTM untuk memprediksi CKD dan kinerjanya ditunjukkan pada Gambar 7.</w:t>
      </w:r>
    </w:p>
    <w:p w14:paraId="018DCF96" w14:textId="77777777" w:rsidR="006840FF" w:rsidRPr="00B755C7" w:rsidRDefault="006840FF" w:rsidP="006840FF">
      <w:pPr>
        <w:pBdr>
          <w:top w:val="nil"/>
          <w:left w:val="nil"/>
          <w:bottom w:val="nil"/>
          <w:right w:val="nil"/>
          <w:between w:val="nil"/>
        </w:pBdr>
        <w:ind w:firstLine="284"/>
        <w:jc w:val="center"/>
        <w:rPr>
          <w:b/>
          <w:bCs/>
          <w:color w:val="000000"/>
          <w:sz w:val="22"/>
          <w:szCs w:val="22"/>
        </w:rPr>
      </w:pPr>
      <w:r w:rsidRPr="00B755C7">
        <w:rPr>
          <w:noProof/>
        </w:rPr>
        <w:drawing>
          <wp:inline distT="0" distB="0" distL="0" distR="0" wp14:anchorId="26A00494" wp14:editId="63DC7802">
            <wp:extent cx="2304500" cy="1514658"/>
            <wp:effectExtent l="0" t="0" r="635" b="9525"/>
            <wp:docPr id="47" name="Picture 46" descr="A graph of training and validation accuracy&#10;&#10;Description automatically generated">
              <a:extLst xmlns:a="http://schemas.openxmlformats.org/drawingml/2006/main">
                <a:ext uri="{FF2B5EF4-FFF2-40B4-BE49-F238E27FC236}">
                  <a16:creationId xmlns:a16="http://schemas.microsoft.com/office/drawing/2014/main" id="{BBD318C9-9238-C5F0-CDAA-8488A9BC06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descr="A graph of training and validation accuracy&#10;&#10;Description automatically generated">
                      <a:extLst>
                        <a:ext uri="{FF2B5EF4-FFF2-40B4-BE49-F238E27FC236}">
                          <a16:creationId xmlns:a16="http://schemas.microsoft.com/office/drawing/2014/main" id="{BBD318C9-9238-C5F0-CDAA-8488A9BC068D}"/>
                        </a:ext>
                      </a:extLst>
                    </pic:cNvPr>
                    <pic:cNvPicPr>
                      <a:picLocks noChangeAspect="1"/>
                    </pic:cNvPicPr>
                  </pic:nvPicPr>
                  <pic:blipFill>
                    <a:blip r:embed="rId20"/>
                    <a:stretch>
                      <a:fillRect/>
                    </a:stretch>
                  </pic:blipFill>
                  <pic:spPr>
                    <a:xfrm>
                      <a:off x="0" y="0"/>
                      <a:ext cx="2321501" cy="1525832"/>
                    </a:xfrm>
                    <a:prstGeom prst="rect">
                      <a:avLst/>
                    </a:prstGeom>
                  </pic:spPr>
                </pic:pic>
              </a:graphicData>
            </a:graphic>
          </wp:inline>
        </w:drawing>
      </w:r>
      <w:r w:rsidRPr="00B755C7">
        <w:rPr>
          <w:b/>
          <w:bCs/>
          <w:color w:val="000000"/>
          <w:sz w:val="22"/>
          <w:szCs w:val="22"/>
        </w:rPr>
        <w:t xml:space="preserve"> </w:t>
      </w:r>
      <w:r w:rsidRPr="00B755C7">
        <w:rPr>
          <w:noProof/>
        </w:rPr>
        <w:drawing>
          <wp:inline distT="0" distB="0" distL="0" distR="0" wp14:anchorId="1BF4C131" wp14:editId="17A42DD3">
            <wp:extent cx="2352669" cy="1538095"/>
            <wp:effectExtent l="0" t="0" r="0" b="5080"/>
            <wp:docPr id="45" name="Picture 44" descr="A graph of training and validation loss&#10;&#10;Description automatically generated">
              <a:extLst xmlns:a="http://schemas.openxmlformats.org/drawingml/2006/main">
                <a:ext uri="{FF2B5EF4-FFF2-40B4-BE49-F238E27FC236}">
                  <a16:creationId xmlns:a16="http://schemas.microsoft.com/office/drawing/2014/main" id="{93250620-E56A-9FE4-31ED-66F8B5A8D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A graph of training and validation loss&#10;&#10;Description automatically generated">
                      <a:extLst>
                        <a:ext uri="{FF2B5EF4-FFF2-40B4-BE49-F238E27FC236}">
                          <a16:creationId xmlns:a16="http://schemas.microsoft.com/office/drawing/2014/main" id="{93250620-E56A-9FE4-31ED-66F8B5A8D3B8}"/>
                        </a:ext>
                      </a:extLst>
                    </pic:cNvPr>
                    <pic:cNvPicPr>
                      <a:picLocks noChangeAspect="1"/>
                    </pic:cNvPicPr>
                  </pic:nvPicPr>
                  <pic:blipFill>
                    <a:blip r:embed="rId21"/>
                    <a:stretch>
                      <a:fillRect/>
                    </a:stretch>
                  </pic:blipFill>
                  <pic:spPr>
                    <a:xfrm>
                      <a:off x="0" y="0"/>
                      <a:ext cx="2374381" cy="1552289"/>
                    </a:xfrm>
                    <a:prstGeom prst="rect">
                      <a:avLst/>
                    </a:prstGeom>
                  </pic:spPr>
                </pic:pic>
              </a:graphicData>
            </a:graphic>
          </wp:inline>
        </w:drawing>
      </w:r>
    </w:p>
    <w:p w14:paraId="38616577" w14:textId="5C71AAB7" w:rsidR="006840FF" w:rsidRPr="00B755C7" w:rsidRDefault="006840FF" w:rsidP="006840FF">
      <w:pPr>
        <w:pBdr>
          <w:top w:val="nil"/>
          <w:left w:val="nil"/>
          <w:bottom w:val="nil"/>
          <w:right w:val="nil"/>
          <w:between w:val="nil"/>
        </w:pBdr>
        <w:ind w:firstLine="284"/>
        <w:rPr>
          <w:b/>
          <w:bCs/>
          <w:color w:val="000000"/>
          <w:sz w:val="22"/>
          <w:szCs w:val="22"/>
        </w:rPr>
      </w:pPr>
      <w:r w:rsidRPr="00B755C7">
        <w:rPr>
          <w:b/>
          <w:bCs/>
          <w:color w:val="000000"/>
          <w:sz w:val="22"/>
          <w:szCs w:val="22"/>
        </w:rPr>
        <w:tab/>
      </w:r>
      <w:r w:rsidRPr="00B755C7">
        <w:rPr>
          <w:b/>
          <w:bCs/>
          <w:color w:val="000000"/>
          <w:sz w:val="22"/>
          <w:szCs w:val="22"/>
        </w:rPr>
        <w:tab/>
      </w:r>
      <w:r w:rsidRPr="00B755C7">
        <w:rPr>
          <w:b/>
          <w:bCs/>
          <w:color w:val="000000"/>
        </w:rPr>
        <w:t xml:space="preserve">(i) </w:t>
      </w:r>
      <w:r>
        <w:rPr>
          <w:b/>
          <w:bCs/>
          <w:color w:val="000000"/>
        </w:rPr>
        <w:t>Akurasi LSTM yang dioptimasi</w:t>
      </w:r>
      <w:r w:rsidRPr="00B755C7">
        <w:rPr>
          <w:b/>
          <w:bCs/>
          <w:color w:val="000000"/>
        </w:rPr>
        <w:tab/>
      </w:r>
      <w:r>
        <w:rPr>
          <w:b/>
          <w:bCs/>
          <w:color w:val="000000"/>
        </w:rPr>
        <w:t xml:space="preserve">     </w:t>
      </w:r>
      <w:proofErr w:type="gramStart"/>
      <w:r>
        <w:rPr>
          <w:b/>
          <w:bCs/>
          <w:color w:val="000000"/>
        </w:rPr>
        <w:t xml:space="preserve">   </w:t>
      </w:r>
      <w:r w:rsidRPr="00B755C7">
        <w:rPr>
          <w:b/>
          <w:bCs/>
          <w:color w:val="000000"/>
        </w:rPr>
        <w:t>(</w:t>
      </w:r>
      <w:proofErr w:type="gramEnd"/>
      <w:r w:rsidRPr="00B755C7">
        <w:rPr>
          <w:b/>
          <w:bCs/>
          <w:color w:val="000000"/>
        </w:rPr>
        <w:t xml:space="preserve">ii) </w:t>
      </w:r>
      <w:r>
        <w:rPr>
          <w:b/>
          <w:bCs/>
          <w:color w:val="000000"/>
        </w:rPr>
        <w:t>Loss LSTM yang dioptimasi</w:t>
      </w:r>
    </w:p>
    <w:p w14:paraId="0B7E5403" w14:textId="77777777" w:rsidR="006840FF" w:rsidRPr="00B755C7" w:rsidRDefault="006840FF" w:rsidP="006840FF">
      <w:pPr>
        <w:pBdr>
          <w:top w:val="nil"/>
          <w:left w:val="nil"/>
          <w:bottom w:val="nil"/>
          <w:right w:val="nil"/>
          <w:between w:val="nil"/>
        </w:pBdr>
        <w:ind w:firstLine="284"/>
        <w:jc w:val="center"/>
        <w:rPr>
          <w:b/>
          <w:bCs/>
          <w:color w:val="000000"/>
          <w:sz w:val="22"/>
          <w:szCs w:val="22"/>
        </w:rPr>
      </w:pPr>
      <w:r w:rsidRPr="00B755C7">
        <w:rPr>
          <w:noProof/>
        </w:rPr>
        <w:drawing>
          <wp:inline distT="0" distB="0" distL="0" distR="0" wp14:anchorId="107EB3E6" wp14:editId="67C83387">
            <wp:extent cx="2214646" cy="1079177"/>
            <wp:effectExtent l="0" t="0" r="0" b="6985"/>
            <wp:docPr id="46" name="Picture 45" descr="A screenshot of a computer program&#10;&#10;Description automatically generated">
              <a:extLst xmlns:a="http://schemas.openxmlformats.org/drawingml/2006/main">
                <a:ext uri="{FF2B5EF4-FFF2-40B4-BE49-F238E27FC236}">
                  <a16:creationId xmlns:a16="http://schemas.microsoft.com/office/drawing/2014/main" id="{FBCFCB61-D8F9-31EF-BCA1-23EE207657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A screenshot of a computer program&#10;&#10;Description automatically generated">
                      <a:extLst>
                        <a:ext uri="{FF2B5EF4-FFF2-40B4-BE49-F238E27FC236}">
                          <a16:creationId xmlns:a16="http://schemas.microsoft.com/office/drawing/2014/main" id="{FBCFCB61-D8F9-31EF-BCA1-23EE207657E8}"/>
                        </a:ext>
                      </a:extLst>
                    </pic:cNvPr>
                    <pic:cNvPicPr>
                      <a:picLocks noChangeAspect="1"/>
                    </pic:cNvPicPr>
                  </pic:nvPicPr>
                  <pic:blipFill>
                    <a:blip r:embed="rId22"/>
                    <a:stretch>
                      <a:fillRect/>
                    </a:stretch>
                  </pic:blipFill>
                  <pic:spPr>
                    <a:xfrm>
                      <a:off x="0" y="0"/>
                      <a:ext cx="2245000" cy="1093968"/>
                    </a:xfrm>
                    <a:prstGeom prst="rect">
                      <a:avLst/>
                    </a:prstGeom>
                  </pic:spPr>
                </pic:pic>
              </a:graphicData>
            </a:graphic>
          </wp:inline>
        </w:drawing>
      </w:r>
    </w:p>
    <w:p w14:paraId="0869A480" w14:textId="7F335F07" w:rsidR="006840FF" w:rsidRPr="00B755C7" w:rsidRDefault="006840FF" w:rsidP="006840FF">
      <w:pPr>
        <w:pBdr>
          <w:top w:val="nil"/>
          <w:left w:val="nil"/>
          <w:bottom w:val="nil"/>
          <w:right w:val="nil"/>
          <w:between w:val="nil"/>
        </w:pBdr>
        <w:ind w:firstLine="284"/>
        <w:jc w:val="center"/>
        <w:rPr>
          <w:b/>
          <w:bCs/>
          <w:color w:val="000000"/>
        </w:rPr>
      </w:pPr>
      <w:r w:rsidRPr="00B755C7">
        <w:rPr>
          <w:b/>
          <w:bCs/>
          <w:color w:val="000000"/>
        </w:rPr>
        <w:t xml:space="preserve">(iii) </w:t>
      </w:r>
      <w:r w:rsidR="00B34918">
        <w:rPr>
          <w:b/>
          <w:bCs/>
          <w:color w:val="000000"/>
        </w:rPr>
        <w:t>Hasil LSTM yang dioptimasi pada data uji</w:t>
      </w:r>
    </w:p>
    <w:p w14:paraId="57D878D2" w14:textId="71741763" w:rsidR="006840FF" w:rsidRPr="00B755C7" w:rsidRDefault="00EF734E" w:rsidP="006840FF">
      <w:pPr>
        <w:pBdr>
          <w:top w:val="nil"/>
          <w:left w:val="nil"/>
          <w:bottom w:val="nil"/>
          <w:right w:val="nil"/>
          <w:between w:val="nil"/>
        </w:pBdr>
        <w:ind w:firstLine="284"/>
        <w:jc w:val="center"/>
        <w:rPr>
          <w:b/>
          <w:bCs/>
          <w:color w:val="000000"/>
        </w:rPr>
      </w:pPr>
      <w:r>
        <w:rPr>
          <w:b/>
          <w:bCs/>
          <w:color w:val="000000"/>
        </w:rPr>
        <w:t>Gambar</w:t>
      </w:r>
      <w:r w:rsidR="006840FF" w:rsidRPr="00B755C7">
        <w:rPr>
          <w:b/>
          <w:bCs/>
          <w:color w:val="000000"/>
        </w:rPr>
        <w:t xml:space="preserve">. </w:t>
      </w:r>
      <w:r w:rsidR="006840FF">
        <w:rPr>
          <w:b/>
          <w:bCs/>
          <w:color w:val="000000"/>
        </w:rPr>
        <w:t>7</w:t>
      </w:r>
      <w:r w:rsidR="006840FF" w:rsidRPr="00B755C7">
        <w:rPr>
          <w:b/>
          <w:bCs/>
          <w:color w:val="000000"/>
        </w:rPr>
        <w:t xml:space="preserve"> </w:t>
      </w:r>
      <w:r w:rsidR="00B34918">
        <w:rPr>
          <w:b/>
          <w:bCs/>
          <w:color w:val="000000"/>
        </w:rPr>
        <w:t>Performa LSTM yang dioptimasi</w:t>
      </w:r>
    </w:p>
    <w:p w14:paraId="18A5BD74" w14:textId="3C682383" w:rsidR="00F714EA" w:rsidRDefault="001701D8" w:rsidP="000F5890">
      <w:pPr>
        <w:ind w:left="149" w:right="100" w:firstLine="427"/>
        <w:jc w:val="both"/>
      </w:pPr>
      <w:r w:rsidRPr="001701D8">
        <w:t xml:space="preserve">Selama </w:t>
      </w:r>
      <w:r>
        <w:t xml:space="preserve">proses </w:t>
      </w:r>
      <w:r w:rsidRPr="001701D8">
        <w:t xml:space="preserve">pelatihan, tujuan model ini adalah memaksimalkan akurasi dan meminimalkan </w:t>
      </w:r>
      <w:r>
        <w:t>kesalahan</w:t>
      </w:r>
      <w:r w:rsidR="00EA3131">
        <w:t xml:space="preserve"> (</w:t>
      </w:r>
      <w:r w:rsidR="00EA3131">
        <w:rPr>
          <w:i/>
          <w:iCs/>
        </w:rPr>
        <w:t>loss</w:t>
      </w:r>
      <w:r w:rsidR="00EA3131">
        <w:t>)</w:t>
      </w:r>
      <w:r w:rsidRPr="001701D8">
        <w:t xml:space="preserve">. Akurasi pelatihan meningkat dengan </w:t>
      </w:r>
      <w:r w:rsidR="00EA3131">
        <w:t>drastis</w:t>
      </w:r>
      <w:r w:rsidRPr="001701D8">
        <w:t xml:space="preserve"> pada awal </w:t>
      </w:r>
      <w:r w:rsidRPr="00EA3131">
        <w:rPr>
          <w:i/>
          <w:iCs/>
        </w:rPr>
        <w:t>epoch</w:t>
      </w:r>
      <w:r w:rsidRPr="001701D8">
        <w:t xml:space="preserve"> dari 0,775 menjadi 0,962,</w:t>
      </w:r>
      <w:r w:rsidR="00EA3131">
        <w:t xml:space="preserve"> </w:t>
      </w:r>
      <w:r w:rsidRPr="001701D8">
        <w:t>kemudian akurasi pelatihan secara stabil berpindah ke 1,0 hingga</w:t>
      </w:r>
      <w:r w:rsidR="00285766">
        <w:t xml:space="preserve"> mencapai</w:t>
      </w:r>
      <w:r w:rsidRPr="001701D8">
        <w:t xml:space="preserve"> </w:t>
      </w:r>
      <w:r w:rsidRPr="00EA3131">
        <w:rPr>
          <w:i/>
          <w:iCs/>
        </w:rPr>
        <w:t>epoch</w:t>
      </w:r>
      <w:r w:rsidRPr="001701D8">
        <w:t xml:space="preserve"> terakhir. Artinya, model dengan cepat mempelajari hubungan dalam kumpulan data pelatihan. Akurasi validasi juga meningkat dari 0,92 menjadi 0,99. Meskipun terdapat ketidakstabilan di tengah </w:t>
      </w:r>
      <w:r w:rsidRPr="00285766">
        <w:rPr>
          <w:i/>
          <w:iCs/>
        </w:rPr>
        <w:t>epoch</w:t>
      </w:r>
      <w:r w:rsidRPr="001701D8">
        <w:t xml:space="preserve">, akurasi validasi sesekali menunjukkan sedikit peningkatan setelah epoch ke-17, yang menunjukkan bahwa model dapat melakukan generalisasi dengan baik pada data baru. </w:t>
      </w:r>
      <w:r w:rsidR="006F20C5">
        <w:rPr>
          <w:i/>
          <w:iCs/>
        </w:rPr>
        <w:t xml:space="preserve">Loss </w:t>
      </w:r>
      <w:r w:rsidR="006F20C5">
        <w:t>pada</w:t>
      </w:r>
      <w:r w:rsidRPr="001701D8">
        <w:t xml:space="preserve"> </w:t>
      </w:r>
      <w:r w:rsidR="006F20C5">
        <w:t xml:space="preserve">saat </w:t>
      </w:r>
      <w:r w:rsidRPr="001701D8">
        <w:t xml:space="preserve">pelatihan dan validasi </w:t>
      </w:r>
      <w:r w:rsidR="006F20C5">
        <w:t>menurun</w:t>
      </w:r>
      <w:r w:rsidRPr="001701D8">
        <w:t>, yang menunjukkan kemampuan model untuk meminimalkan kesalahan</w:t>
      </w:r>
      <w:r w:rsidR="006F20C5">
        <w:t xml:space="preserve"> sangat baik</w:t>
      </w:r>
      <w:r w:rsidRPr="001701D8">
        <w:t xml:space="preserve">. </w:t>
      </w:r>
      <w:r w:rsidR="00E62D59">
        <w:t xml:space="preserve">Hal ini menunjukkan </w:t>
      </w:r>
      <w:r w:rsidRPr="001701D8">
        <w:t>tidak ada</w:t>
      </w:r>
      <w:r w:rsidR="00E62D59">
        <w:t>nya</w:t>
      </w:r>
      <w:r w:rsidRPr="001701D8">
        <w:t xml:space="preserve"> tanda-tanda </w:t>
      </w:r>
      <w:r w:rsidRPr="00E62D59">
        <w:rPr>
          <w:i/>
          <w:iCs/>
        </w:rPr>
        <w:t>overfitting</w:t>
      </w:r>
      <w:r w:rsidRPr="001701D8">
        <w:t xml:space="preserve"> selama proses pelatihan. Akibatnya, ketika model diuji dengan data uji atau data </w:t>
      </w:r>
      <w:r w:rsidR="000F5890">
        <w:t>yang baru</w:t>
      </w:r>
      <w:r w:rsidRPr="001701D8">
        <w:t>, keakuratannya mencapai 1,0.</w:t>
      </w:r>
    </w:p>
    <w:p w14:paraId="6B2BD86C" w14:textId="77777777" w:rsidR="00B533A5" w:rsidRDefault="00B533A5" w:rsidP="000F5890">
      <w:pPr>
        <w:ind w:left="149" w:right="100" w:firstLine="427"/>
        <w:jc w:val="both"/>
      </w:pPr>
    </w:p>
    <w:p w14:paraId="234F25B4" w14:textId="77777777" w:rsidR="00E31945" w:rsidRDefault="000F5890" w:rsidP="000F5890">
      <w:pPr>
        <w:ind w:left="147" w:right="4090"/>
        <w:jc w:val="both"/>
      </w:pPr>
      <w:r>
        <w:rPr>
          <w:spacing w:val="-1"/>
        </w:rPr>
        <w:t>4</w:t>
      </w:r>
      <w:r>
        <w:rPr>
          <w:spacing w:val="-2"/>
        </w:rPr>
        <w:t>.</w:t>
      </w:r>
      <w:r>
        <w:t xml:space="preserve">3 </w:t>
      </w:r>
      <w:r w:rsidR="003C357B">
        <w:t>Analisis Perbandingan</w:t>
      </w:r>
    </w:p>
    <w:p w14:paraId="2E663EA6" w14:textId="77777777" w:rsidR="00E31945" w:rsidRPr="00B755C7" w:rsidRDefault="00E31945" w:rsidP="00E31945">
      <w:pPr>
        <w:pBdr>
          <w:top w:val="nil"/>
          <w:left w:val="nil"/>
          <w:bottom w:val="nil"/>
          <w:right w:val="nil"/>
          <w:between w:val="nil"/>
        </w:pBdr>
        <w:ind w:firstLine="284"/>
        <w:jc w:val="center"/>
        <w:rPr>
          <w:b/>
          <w:bCs/>
          <w:color w:val="000000"/>
          <w:sz w:val="22"/>
          <w:szCs w:val="22"/>
        </w:rPr>
      </w:pPr>
      <w:r w:rsidRPr="00B755C7">
        <w:rPr>
          <w:b/>
          <w:bCs/>
          <w:noProof/>
          <w:color w:val="000000"/>
          <w:sz w:val="22"/>
          <w:szCs w:val="22"/>
        </w:rPr>
        <w:drawing>
          <wp:inline distT="0" distB="0" distL="0" distR="0" wp14:anchorId="3C06DD58" wp14:editId="6E6651A5">
            <wp:extent cx="2558005" cy="1592411"/>
            <wp:effectExtent l="0" t="0" r="0" b="8255"/>
            <wp:docPr id="146346853" name="Picture 1" descr="A graph of a perform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6853" name="Picture 1" descr="A graph of a performance&#10;&#10;Description automatically generated with medium confidence"/>
                    <pic:cNvPicPr/>
                  </pic:nvPicPr>
                  <pic:blipFill>
                    <a:blip r:embed="rId23"/>
                    <a:stretch>
                      <a:fillRect/>
                    </a:stretch>
                  </pic:blipFill>
                  <pic:spPr>
                    <a:xfrm>
                      <a:off x="0" y="0"/>
                      <a:ext cx="2584272" cy="1608763"/>
                    </a:xfrm>
                    <a:prstGeom prst="rect">
                      <a:avLst/>
                    </a:prstGeom>
                  </pic:spPr>
                </pic:pic>
              </a:graphicData>
            </a:graphic>
          </wp:inline>
        </w:drawing>
      </w:r>
    </w:p>
    <w:p w14:paraId="237E36BE" w14:textId="6DF096EE" w:rsidR="00E31945" w:rsidRPr="00B755C7" w:rsidRDefault="00EF734E" w:rsidP="00E31945">
      <w:pPr>
        <w:pBdr>
          <w:top w:val="nil"/>
          <w:left w:val="nil"/>
          <w:bottom w:val="nil"/>
          <w:right w:val="nil"/>
          <w:between w:val="nil"/>
        </w:pBdr>
        <w:ind w:firstLine="284"/>
        <w:jc w:val="center"/>
        <w:rPr>
          <w:b/>
          <w:bCs/>
          <w:color w:val="000000"/>
        </w:rPr>
      </w:pPr>
      <w:r>
        <w:rPr>
          <w:b/>
          <w:bCs/>
          <w:color w:val="000000"/>
        </w:rPr>
        <w:t>Gambar</w:t>
      </w:r>
      <w:r w:rsidR="00E31945" w:rsidRPr="00B755C7">
        <w:rPr>
          <w:b/>
          <w:bCs/>
          <w:color w:val="000000"/>
        </w:rPr>
        <w:t xml:space="preserve">. </w:t>
      </w:r>
      <w:r w:rsidR="00E31945">
        <w:rPr>
          <w:b/>
          <w:bCs/>
          <w:color w:val="000000"/>
        </w:rPr>
        <w:t>8</w:t>
      </w:r>
      <w:r w:rsidR="00E31945" w:rsidRPr="00B755C7">
        <w:rPr>
          <w:b/>
          <w:bCs/>
          <w:color w:val="000000"/>
        </w:rPr>
        <w:t xml:space="preserve"> </w:t>
      </w:r>
      <w:r w:rsidR="00E31945">
        <w:rPr>
          <w:b/>
          <w:bCs/>
          <w:color w:val="000000"/>
        </w:rPr>
        <w:t>Performa kedua model pada data uji</w:t>
      </w:r>
    </w:p>
    <w:p w14:paraId="7676BB96" w14:textId="1EAE646B" w:rsidR="000F5890" w:rsidRDefault="000F5890" w:rsidP="000F5890">
      <w:pPr>
        <w:ind w:left="147" w:right="4090"/>
        <w:jc w:val="both"/>
      </w:pPr>
      <w:r>
        <w:rPr>
          <w:spacing w:val="3"/>
        </w:rPr>
        <w:t xml:space="preserve"> </w:t>
      </w:r>
    </w:p>
    <w:p w14:paraId="615F51F7" w14:textId="1A6E9DAF" w:rsidR="000929D1" w:rsidRDefault="000929D1" w:rsidP="00344D7F">
      <w:pPr>
        <w:ind w:left="144" w:right="101" w:firstLine="432"/>
        <w:jc w:val="both"/>
      </w:pPr>
      <w:r>
        <w:t xml:space="preserve">Dalam pengujian terhadap LSTM dan LSTM yang dioptimasi menggunakan data uji, kedua model memiliki kinerja yang baik di berbagai metrik seperti yang ditunjukkan pada Gambar. 8. Keduanya mencapai presisi 1,0, yang menunjukkan bahwa keduanya secara sempurna menghindari kesalahan </w:t>
      </w:r>
      <w:r w:rsidR="007B18F7">
        <w:rPr>
          <w:i/>
          <w:iCs/>
        </w:rPr>
        <w:t>false positive</w:t>
      </w:r>
      <w:r>
        <w:t xml:space="preserve">. Dalam hal </w:t>
      </w:r>
      <w:r w:rsidR="007B18F7">
        <w:rPr>
          <w:i/>
          <w:iCs/>
        </w:rPr>
        <w:t>recall</w:t>
      </w:r>
      <w:r>
        <w:t>, LSTM yang dioptima</w:t>
      </w:r>
      <w:r w:rsidR="007B18F7">
        <w:t>si mencapai</w:t>
      </w:r>
      <w:r>
        <w:t xml:space="preserve"> </w:t>
      </w:r>
      <w:r w:rsidRPr="007B18F7">
        <w:rPr>
          <w:i/>
          <w:iCs/>
        </w:rPr>
        <w:t>recall</w:t>
      </w:r>
      <w:r>
        <w:t xml:space="preserve"> sebesar 1,0, sedangkan LSTM </w:t>
      </w:r>
      <w:r w:rsidR="00AB793E">
        <w:t xml:space="preserve">tanpa optimasi </w:t>
      </w:r>
      <w:r>
        <w:t xml:space="preserve">mencapai 0,98. Nilai </w:t>
      </w:r>
      <w:r w:rsidRPr="00AB793E">
        <w:rPr>
          <w:i/>
          <w:iCs/>
        </w:rPr>
        <w:t>recall</w:t>
      </w:r>
      <w:r>
        <w:t xml:space="preserve"> LSTM yang </w:t>
      </w:r>
      <w:r w:rsidR="00AB793E">
        <w:t>dioptimasi</w:t>
      </w:r>
      <w:r>
        <w:t xml:space="preserve"> sedikit lebih tinggi menunjukkan bahwa </w:t>
      </w:r>
      <w:r w:rsidR="00AB793E">
        <w:t>model tersebut</w:t>
      </w:r>
      <w:r>
        <w:t xml:space="preserve"> lebih baik dalam mereduksi kesalahan </w:t>
      </w:r>
      <w:r w:rsidR="00AB793E">
        <w:rPr>
          <w:i/>
          <w:iCs/>
        </w:rPr>
        <w:t>false negative</w:t>
      </w:r>
      <w:r>
        <w:t xml:space="preserve"> dibandingkan LSTM tanpa optimasi.</w:t>
      </w:r>
    </w:p>
    <w:p w14:paraId="20D851FD" w14:textId="5E9C56AF" w:rsidR="000929D1" w:rsidRDefault="000929D1" w:rsidP="00344D7F">
      <w:pPr>
        <w:ind w:left="144" w:right="101" w:firstLine="432"/>
        <w:jc w:val="both"/>
      </w:pPr>
      <w:r>
        <w:lastRenderedPageBreak/>
        <w:t xml:space="preserve">Soal akurasi, LSTM dan LSTM yang </w:t>
      </w:r>
      <w:r w:rsidR="00AB793E">
        <w:t>dioptimasi</w:t>
      </w:r>
      <w:r>
        <w:t xml:space="preserve"> masing-masing mencapai akurasi 0,99 dan 1,0, sama dengan skor F1. Perbedaan kecil ini menunjukkan bahwa LSTM yang </w:t>
      </w:r>
      <w:r w:rsidR="009204F8">
        <w:t>dioptimasi</w:t>
      </w:r>
      <w:r>
        <w:t xml:space="preserve"> menggeneralisasi secara efektif dari data pelatihan ke data yang tidak terlihat atau data </w:t>
      </w:r>
      <w:r w:rsidR="009204F8">
        <w:t>uji</w:t>
      </w:r>
      <w:r>
        <w:t xml:space="preserve"> dibandingkan LSTM tanpa optimasi. Selain itu, skor F1 yang lebih tinggi untuk LSTM yang </w:t>
      </w:r>
      <w:r w:rsidR="009204F8">
        <w:t>dioptimasi</w:t>
      </w:r>
      <w:r>
        <w:t xml:space="preserve"> menunjukkan bahwa ia memiliki kinerja yang lebih kuat karena memiliki keseimbangan yang lebih baik antara presisi dan </w:t>
      </w:r>
      <w:r w:rsidR="00344D7F">
        <w:rPr>
          <w:i/>
          <w:iCs/>
        </w:rPr>
        <w:t>recall</w:t>
      </w:r>
      <w:r>
        <w:t>, yang merupakan metrik penting.</w:t>
      </w:r>
    </w:p>
    <w:p w14:paraId="1C40A13F" w14:textId="20A453D0" w:rsidR="000F5890" w:rsidRDefault="000929D1" w:rsidP="00344D7F">
      <w:pPr>
        <w:ind w:left="144" w:right="101" w:firstLine="432"/>
        <w:jc w:val="both"/>
      </w:pPr>
      <w:r>
        <w:t xml:space="preserve">Perbandingannya dengan penelitian yang sudah ada ditunjukkan pada Tabel </w:t>
      </w:r>
      <w:r w:rsidR="00344D7F">
        <w:t>8</w:t>
      </w:r>
      <w:r>
        <w:t>. Model yang diusulkan, yaitu LSTM yang dioptimalkan menggunakan GA (GA-LSTM), mencapai akurasi tertinggi pada data uji dalam prediksi penyakit ginjal kronis dengan akurasi 100%.</w:t>
      </w:r>
    </w:p>
    <w:p w14:paraId="6E66D6E7" w14:textId="7CD21E6D" w:rsidR="00390337" w:rsidRPr="000F4900" w:rsidRDefault="00390337" w:rsidP="00390337">
      <w:pPr>
        <w:pBdr>
          <w:top w:val="nil"/>
          <w:left w:val="nil"/>
          <w:bottom w:val="nil"/>
          <w:right w:val="nil"/>
          <w:between w:val="nil"/>
        </w:pBdr>
        <w:ind w:firstLine="284"/>
        <w:jc w:val="center"/>
        <w:rPr>
          <w:b/>
          <w:color w:val="000000"/>
        </w:rPr>
      </w:pPr>
      <w:r w:rsidRPr="000F4900">
        <w:rPr>
          <w:b/>
          <w:color w:val="000000"/>
        </w:rPr>
        <w:t>Tabe</w:t>
      </w:r>
      <w:r w:rsidR="005765E8">
        <w:rPr>
          <w:b/>
          <w:color w:val="000000"/>
        </w:rPr>
        <w:t>l</w:t>
      </w:r>
      <w:r w:rsidRPr="000F4900">
        <w:rPr>
          <w:b/>
          <w:color w:val="000000"/>
        </w:rPr>
        <w:t xml:space="preserve"> 8. Perbandingan hasil model yang diusulkan dengan studi yang telah ada</w:t>
      </w:r>
    </w:p>
    <w:tbl>
      <w:tblPr>
        <w:tblStyle w:val="TableGrid"/>
        <w:tblW w:w="0" w:type="auto"/>
        <w:jc w:val="center"/>
        <w:tblLook w:val="04A0" w:firstRow="1" w:lastRow="0" w:firstColumn="1" w:lastColumn="0" w:noHBand="0" w:noVBand="1"/>
      </w:tblPr>
      <w:tblGrid>
        <w:gridCol w:w="2932"/>
        <w:gridCol w:w="1561"/>
        <w:gridCol w:w="2195"/>
        <w:gridCol w:w="1027"/>
      </w:tblGrid>
      <w:tr w:rsidR="00390337" w:rsidRPr="00B755C7" w14:paraId="6B32AA8A" w14:textId="77777777" w:rsidTr="00390337">
        <w:trPr>
          <w:jc w:val="center"/>
        </w:trPr>
        <w:tc>
          <w:tcPr>
            <w:tcW w:w="0" w:type="auto"/>
            <w:vAlign w:val="center"/>
          </w:tcPr>
          <w:p w14:paraId="7A4F523A" w14:textId="77777777" w:rsidR="00390337" w:rsidRPr="00B755C7" w:rsidRDefault="00390337" w:rsidP="00C62F40">
            <w:pPr>
              <w:jc w:val="both"/>
              <w:rPr>
                <w:b/>
                <w:bCs/>
                <w:color w:val="000000"/>
                <w:sz w:val="20"/>
                <w:szCs w:val="20"/>
              </w:rPr>
            </w:pPr>
            <w:r w:rsidRPr="00B755C7">
              <w:rPr>
                <w:b/>
                <w:bCs/>
                <w:color w:val="000000"/>
                <w:sz w:val="20"/>
                <w:szCs w:val="20"/>
              </w:rPr>
              <w:t>Author</w:t>
            </w:r>
          </w:p>
        </w:tc>
        <w:tc>
          <w:tcPr>
            <w:tcW w:w="0" w:type="auto"/>
            <w:vAlign w:val="center"/>
          </w:tcPr>
          <w:p w14:paraId="50127414" w14:textId="77777777" w:rsidR="00390337" w:rsidRPr="00B755C7" w:rsidRDefault="00390337" w:rsidP="00C62F40">
            <w:pPr>
              <w:jc w:val="both"/>
              <w:rPr>
                <w:b/>
                <w:bCs/>
                <w:color w:val="000000"/>
                <w:sz w:val="20"/>
                <w:szCs w:val="20"/>
              </w:rPr>
            </w:pPr>
            <w:r w:rsidRPr="00B755C7">
              <w:rPr>
                <w:b/>
                <w:bCs/>
                <w:color w:val="000000"/>
                <w:sz w:val="20"/>
                <w:szCs w:val="20"/>
              </w:rPr>
              <w:t>Model</w:t>
            </w:r>
          </w:p>
        </w:tc>
        <w:tc>
          <w:tcPr>
            <w:tcW w:w="0" w:type="auto"/>
            <w:vAlign w:val="center"/>
          </w:tcPr>
          <w:p w14:paraId="6EFC0A97" w14:textId="77777777" w:rsidR="00390337" w:rsidRPr="00B755C7" w:rsidRDefault="00390337" w:rsidP="00C62F40">
            <w:pPr>
              <w:jc w:val="both"/>
              <w:rPr>
                <w:b/>
                <w:bCs/>
                <w:color w:val="000000"/>
                <w:sz w:val="20"/>
                <w:szCs w:val="20"/>
              </w:rPr>
            </w:pPr>
            <w:r w:rsidRPr="00B755C7">
              <w:rPr>
                <w:b/>
                <w:bCs/>
                <w:color w:val="000000"/>
                <w:sz w:val="20"/>
                <w:szCs w:val="20"/>
              </w:rPr>
              <w:t>Disease Prediction</w:t>
            </w:r>
          </w:p>
        </w:tc>
        <w:tc>
          <w:tcPr>
            <w:tcW w:w="0" w:type="auto"/>
            <w:vAlign w:val="center"/>
          </w:tcPr>
          <w:p w14:paraId="562F2F33" w14:textId="77777777" w:rsidR="00390337" w:rsidRPr="00B755C7" w:rsidRDefault="00390337" w:rsidP="00C62F40">
            <w:pPr>
              <w:jc w:val="both"/>
              <w:rPr>
                <w:b/>
                <w:bCs/>
                <w:color w:val="000000"/>
                <w:sz w:val="20"/>
                <w:szCs w:val="20"/>
              </w:rPr>
            </w:pPr>
            <w:r w:rsidRPr="00B755C7">
              <w:rPr>
                <w:b/>
                <w:bCs/>
                <w:color w:val="000000"/>
                <w:sz w:val="20"/>
                <w:szCs w:val="20"/>
              </w:rPr>
              <w:t>Accuracy</w:t>
            </w:r>
          </w:p>
        </w:tc>
      </w:tr>
      <w:tr w:rsidR="00390337" w:rsidRPr="00B755C7" w14:paraId="76A20212" w14:textId="77777777" w:rsidTr="00390337">
        <w:trPr>
          <w:jc w:val="center"/>
        </w:trPr>
        <w:tc>
          <w:tcPr>
            <w:tcW w:w="0" w:type="auto"/>
            <w:vAlign w:val="center"/>
          </w:tcPr>
          <w:p w14:paraId="11C5695F" w14:textId="77777777" w:rsidR="00390337" w:rsidRPr="00B755C7" w:rsidRDefault="00390337" w:rsidP="00C62F40">
            <w:pPr>
              <w:jc w:val="both"/>
              <w:rPr>
                <w:color w:val="000000"/>
                <w:sz w:val="20"/>
                <w:szCs w:val="20"/>
              </w:rPr>
            </w:pPr>
            <w:r w:rsidRPr="00B755C7">
              <w:rPr>
                <w:color w:val="000000"/>
                <w:sz w:val="20"/>
                <w:szCs w:val="20"/>
              </w:rPr>
              <w:t>Vasquez-Morales et al. (2019) [8]</w:t>
            </w:r>
          </w:p>
        </w:tc>
        <w:tc>
          <w:tcPr>
            <w:tcW w:w="0" w:type="auto"/>
            <w:vAlign w:val="center"/>
          </w:tcPr>
          <w:p w14:paraId="5D681117" w14:textId="77777777" w:rsidR="00390337" w:rsidRPr="00B755C7" w:rsidRDefault="00390337" w:rsidP="00C62F40">
            <w:pPr>
              <w:jc w:val="both"/>
              <w:rPr>
                <w:color w:val="000000"/>
                <w:sz w:val="20"/>
                <w:szCs w:val="20"/>
              </w:rPr>
            </w:pPr>
            <w:r w:rsidRPr="00B755C7">
              <w:rPr>
                <w:color w:val="000000"/>
                <w:sz w:val="20"/>
                <w:szCs w:val="20"/>
              </w:rPr>
              <w:t>Neural networks</w:t>
            </w:r>
          </w:p>
        </w:tc>
        <w:tc>
          <w:tcPr>
            <w:tcW w:w="0" w:type="auto"/>
            <w:vAlign w:val="center"/>
          </w:tcPr>
          <w:p w14:paraId="7C64864E" w14:textId="77777777" w:rsidR="00390337" w:rsidRPr="00B755C7" w:rsidRDefault="00390337" w:rsidP="00C62F40">
            <w:pPr>
              <w:jc w:val="both"/>
              <w:rPr>
                <w:color w:val="000000"/>
                <w:sz w:val="20"/>
                <w:szCs w:val="20"/>
              </w:rPr>
            </w:pPr>
            <w:r w:rsidRPr="00B755C7">
              <w:rPr>
                <w:color w:val="000000"/>
                <w:sz w:val="20"/>
                <w:szCs w:val="20"/>
              </w:rPr>
              <w:t>Chronic renal disease</w:t>
            </w:r>
          </w:p>
        </w:tc>
        <w:tc>
          <w:tcPr>
            <w:tcW w:w="0" w:type="auto"/>
            <w:vAlign w:val="center"/>
          </w:tcPr>
          <w:p w14:paraId="37814E34" w14:textId="77777777" w:rsidR="00390337" w:rsidRPr="00B755C7" w:rsidRDefault="00390337" w:rsidP="00C62F40">
            <w:pPr>
              <w:jc w:val="both"/>
              <w:rPr>
                <w:color w:val="000000"/>
                <w:sz w:val="20"/>
                <w:szCs w:val="20"/>
              </w:rPr>
            </w:pPr>
            <w:r w:rsidRPr="00B755C7">
              <w:rPr>
                <w:color w:val="000000"/>
                <w:sz w:val="20"/>
                <w:szCs w:val="20"/>
              </w:rPr>
              <w:t>95%</w:t>
            </w:r>
          </w:p>
        </w:tc>
      </w:tr>
      <w:tr w:rsidR="00390337" w:rsidRPr="00B755C7" w14:paraId="42B2106C" w14:textId="77777777" w:rsidTr="00390337">
        <w:trPr>
          <w:jc w:val="center"/>
        </w:trPr>
        <w:tc>
          <w:tcPr>
            <w:tcW w:w="0" w:type="auto"/>
            <w:vAlign w:val="center"/>
          </w:tcPr>
          <w:p w14:paraId="40365CEF" w14:textId="77777777" w:rsidR="00390337" w:rsidRPr="00B755C7" w:rsidRDefault="00390337" w:rsidP="00C62F40">
            <w:pPr>
              <w:jc w:val="both"/>
              <w:rPr>
                <w:color w:val="000000"/>
                <w:sz w:val="20"/>
                <w:szCs w:val="20"/>
              </w:rPr>
            </w:pPr>
            <w:r w:rsidRPr="00B755C7">
              <w:rPr>
                <w:color w:val="000000"/>
                <w:sz w:val="20"/>
                <w:szCs w:val="20"/>
              </w:rPr>
              <w:t>Bhaskar et al. (2020) [11]</w:t>
            </w:r>
          </w:p>
        </w:tc>
        <w:tc>
          <w:tcPr>
            <w:tcW w:w="0" w:type="auto"/>
            <w:vAlign w:val="center"/>
          </w:tcPr>
          <w:p w14:paraId="009801FD" w14:textId="77777777" w:rsidR="00390337" w:rsidRPr="00B755C7" w:rsidRDefault="00390337" w:rsidP="00C62F40">
            <w:pPr>
              <w:jc w:val="both"/>
              <w:rPr>
                <w:color w:val="000000"/>
                <w:sz w:val="20"/>
                <w:szCs w:val="20"/>
              </w:rPr>
            </w:pPr>
            <w:r w:rsidRPr="00B755C7">
              <w:rPr>
                <w:color w:val="000000"/>
                <w:sz w:val="20"/>
                <w:szCs w:val="20"/>
              </w:rPr>
              <w:t>CorrNN-SVM</w:t>
            </w:r>
          </w:p>
        </w:tc>
        <w:tc>
          <w:tcPr>
            <w:tcW w:w="0" w:type="auto"/>
            <w:vAlign w:val="center"/>
          </w:tcPr>
          <w:p w14:paraId="6290ED1F" w14:textId="77777777" w:rsidR="00390337" w:rsidRPr="00B755C7" w:rsidRDefault="00390337" w:rsidP="00C62F40">
            <w:pPr>
              <w:jc w:val="both"/>
              <w:rPr>
                <w:color w:val="000000"/>
                <w:sz w:val="20"/>
                <w:szCs w:val="20"/>
              </w:rPr>
            </w:pPr>
            <w:r w:rsidRPr="00B755C7">
              <w:rPr>
                <w:color w:val="000000"/>
                <w:sz w:val="20"/>
                <w:szCs w:val="20"/>
              </w:rPr>
              <w:t>Chronic kidney disease</w:t>
            </w:r>
          </w:p>
        </w:tc>
        <w:tc>
          <w:tcPr>
            <w:tcW w:w="0" w:type="auto"/>
            <w:vAlign w:val="center"/>
          </w:tcPr>
          <w:p w14:paraId="6CE5B087" w14:textId="77777777" w:rsidR="00390337" w:rsidRPr="00B755C7" w:rsidRDefault="00390337" w:rsidP="00C62F40">
            <w:pPr>
              <w:jc w:val="both"/>
              <w:rPr>
                <w:color w:val="000000"/>
                <w:sz w:val="20"/>
                <w:szCs w:val="20"/>
              </w:rPr>
            </w:pPr>
            <w:r w:rsidRPr="00B755C7">
              <w:rPr>
                <w:color w:val="000000"/>
                <w:sz w:val="20"/>
                <w:szCs w:val="20"/>
              </w:rPr>
              <w:t>98.67%</w:t>
            </w:r>
          </w:p>
        </w:tc>
      </w:tr>
      <w:tr w:rsidR="00555548" w:rsidRPr="00B755C7" w14:paraId="79FB56EA" w14:textId="77777777" w:rsidTr="00390337">
        <w:trPr>
          <w:jc w:val="center"/>
        </w:trPr>
        <w:tc>
          <w:tcPr>
            <w:tcW w:w="0" w:type="auto"/>
            <w:vAlign w:val="center"/>
          </w:tcPr>
          <w:p w14:paraId="6056F225" w14:textId="3B9880A3" w:rsidR="00555548" w:rsidRPr="00897918" w:rsidRDefault="00CC6FE0" w:rsidP="00C62F40">
            <w:pPr>
              <w:jc w:val="both"/>
              <w:rPr>
                <w:color w:val="000000"/>
                <w:sz w:val="20"/>
                <w:szCs w:val="20"/>
              </w:rPr>
            </w:pPr>
            <w:r w:rsidRPr="00897918">
              <w:rPr>
                <w:color w:val="000000"/>
                <w:sz w:val="20"/>
                <w:szCs w:val="20"/>
              </w:rPr>
              <w:t xml:space="preserve">Krishnamurthy S. et al </w:t>
            </w:r>
            <w:r w:rsidR="00760C92" w:rsidRPr="00897918">
              <w:rPr>
                <w:color w:val="000000"/>
                <w:sz w:val="20"/>
                <w:szCs w:val="20"/>
              </w:rPr>
              <w:t>[12]</w:t>
            </w:r>
          </w:p>
        </w:tc>
        <w:tc>
          <w:tcPr>
            <w:tcW w:w="0" w:type="auto"/>
            <w:vAlign w:val="center"/>
          </w:tcPr>
          <w:p w14:paraId="02945235" w14:textId="2CD20E95" w:rsidR="00555548" w:rsidRPr="00897918" w:rsidRDefault="00897918" w:rsidP="00C62F40">
            <w:pPr>
              <w:jc w:val="both"/>
              <w:rPr>
                <w:color w:val="000000"/>
                <w:sz w:val="20"/>
                <w:szCs w:val="20"/>
              </w:rPr>
            </w:pPr>
            <w:r w:rsidRPr="00897918">
              <w:rPr>
                <w:color w:val="000000"/>
                <w:sz w:val="20"/>
                <w:szCs w:val="20"/>
              </w:rPr>
              <w:t>CNN</w:t>
            </w:r>
          </w:p>
        </w:tc>
        <w:tc>
          <w:tcPr>
            <w:tcW w:w="0" w:type="auto"/>
            <w:vAlign w:val="center"/>
          </w:tcPr>
          <w:p w14:paraId="0F2269CA" w14:textId="207766E0" w:rsidR="00555548" w:rsidRPr="00897918" w:rsidRDefault="00897918" w:rsidP="00C62F40">
            <w:pPr>
              <w:jc w:val="both"/>
              <w:rPr>
                <w:color w:val="000000"/>
                <w:sz w:val="20"/>
                <w:szCs w:val="20"/>
              </w:rPr>
            </w:pPr>
            <w:r w:rsidRPr="00897918">
              <w:rPr>
                <w:color w:val="000000"/>
                <w:sz w:val="20"/>
                <w:szCs w:val="20"/>
              </w:rPr>
              <w:t>Chronic kidney disease</w:t>
            </w:r>
          </w:p>
        </w:tc>
        <w:tc>
          <w:tcPr>
            <w:tcW w:w="0" w:type="auto"/>
            <w:vAlign w:val="center"/>
          </w:tcPr>
          <w:p w14:paraId="36411625" w14:textId="08C1CEAD" w:rsidR="00555548" w:rsidRPr="00897918" w:rsidRDefault="00897918" w:rsidP="00C62F40">
            <w:pPr>
              <w:jc w:val="both"/>
              <w:rPr>
                <w:color w:val="000000"/>
                <w:sz w:val="20"/>
                <w:szCs w:val="20"/>
              </w:rPr>
            </w:pPr>
            <w:r w:rsidRPr="00897918">
              <w:rPr>
                <w:color w:val="000000"/>
                <w:sz w:val="20"/>
                <w:szCs w:val="20"/>
              </w:rPr>
              <w:t>95.7%</w:t>
            </w:r>
          </w:p>
        </w:tc>
      </w:tr>
      <w:tr w:rsidR="00390337" w:rsidRPr="00B755C7" w14:paraId="1F818932" w14:textId="77777777" w:rsidTr="00390337">
        <w:trPr>
          <w:jc w:val="center"/>
        </w:trPr>
        <w:tc>
          <w:tcPr>
            <w:tcW w:w="0" w:type="auto"/>
            <w:vAlign w:val="center"/>
          </w:tcPr>
          <w:p w14:paraId="442CCFEF" w14:textId="77777777" w:rsidR="00390337" w:rsidRPr="00B755C7" w:rsidRDefault="00390337" w:rsidP="00C62F40">
            <w:pPr>
              <w:jc w:val="both"/>
              <w:rPr>
                <w:color w:val="000000"/>
                <w:sz w:val="20"/>
                <w:szCs w:val="20"/>
              </w:rPr>
            </w:pPr>
            <w:r w:rsidRPr="00B755C7">
              <w:rPr>
                <w:color w:val="000000"/>
                <w:sz w:val="20"/>
                <w:szCs w:val="20"/>
              </w:rPr>
              <w:t>Hamida et al. (2021) [13]</w:t>
            </w:r>
          </w:p>
        </w:tc>
        <w:tc>
          <w:tcPr>
            <w:tcW w:w="0" w:type="auto"/>
            <w:vAlign w:val="center"/>
          </w:tcPr>
          <w:p w14:paraId="0631CF5B" w14:textId="77777777" w:rsidR="00390337" w:rsidRPr="00B755C7" w:rsidRDefault="00390337" w:rsidP="00C62F40">
            <w:pPr>
              <w:jc w:val="both"/>
              <w:rPr>
                <w:color w:val="000000"/>
                <w:sz w:val="20"/>
                <w:szCs w:val="20"/>
              </w:rPr>
            </w:pPr>
            <w:r w:rsidRPr="00B755C7">
              <w:rPr>
                <w:color w:val="000000"/>
                <w:sz w:val="20"/>
                <w:szCs w:val="20"/>
              </w:rPr>
              <w:t>J48 decision tree</w:t>
            </w:r>
          </w:p>
        </w:tc>
        <w:tc>
          <w:tcPr>
            <w:tcW w:w="0" w:type="auto"/>
            <w:vAlign w:val="center"/>
          </w:tcPr>
          <w:p w14:paraId="3FEC8D22" w14:textId="77777777" w:rsidR="00390337" w:rsidRPr="00B755C7" w:rsidRDefault="00390337" w:rsidP="00C62F40">
            <w:pPr>
              <w:jc w:val="both"/>
              <w:rPr>
                <w:color w:val="000000"/>
                <w:sz w:val="20"/>
                <w:szCs w:val="20"/>
              </w:rPr>
            </w:pPr>
            <w:r w:rsidRPr="00B755C7">
              <w:rPr>
                <w:color w:val="000000"/>
                <w:sz w:val="20"/>
                <w:szCs w:val="20"/>
              </w:rPr>
              <w:t>Chronic kidney disease</w:t>
            </w:r>
          </w:p>
        </w:tc>
        <w:tc>
          <w:tcPr>
            <w:tcW w:w="0" w:type="auto"/>
            <w:vAlign w:val="center"/>
          </w:tcPr>
          <w:p w14:paraId="70EF183B" w14:textId="77777777" w:rsidR="00390337" w:rsidRPr="00B755C7" w:rsidRDefault="00390337" w:rsidP="00C62F40">
            <w:pPr>
              <w:jc w:val="both"/>
              <w:rPr>
                <w:color w:val="000000"/>
                <w:sz w:val="20"/>
                <w:szCs w:val="20"/>
              </w:rPr>
            </w:pPr>
            <w:r w:rsidRPr="00B755C7">
              <w:rPr>
                <w:color w:val="000000"/>
                <w:sz w:val="20"/>
                <w:szCs w:val="20"/>
              </w:rPr>
              <w:t>85.5%</w:t>
            </w:r>
          </w:p>
        </w:tc>
      </w:tr>
      <w:tr w:rsidR="00390337" w:rsidRPr="00B755C7" w14:paraId="65DA0052" w14:textId="77777777" w:rsidTr="00390337">
        <w:trPr>
          <w:jc w:val="center"/>
        </w:trPr>
        <w:tc>
          <w:tcPr>
            <w:tcW w:w="0" w:type="auto"/>
            <w:vAlign w:val="center"/>
          </w:tcPr>
          <w:p w14:paraId="4778FD15" w14:textId="77777777" w:rsidR="00390337" w:rsidRPr="00B755C7" w:rsidRDefault="00390337" w:rsidP="00C62F40">
            <w:pPr>
              <w:jc w:val="both"/>
              <w:rPr>
                <w:color w:val="000000"/>
                <w:sz w:val="20"/>
                <w:szCs w:val="20"/>
              </w:rPr>
            </w:pPr>
            <w:r w:rsidRPr="00B755C7">
              <w:rPr>
                <w:color w:val="000000"/>
                <w:sz w:val="20"/>
                <w:szCs w:val="20"/>
              </w:rPr>
              <w:t>Arroyo et al. (2022) [14]</w:t>
            </w:r>
          </w:p>
        </w:tc>
        <w:tc>
          <w:tcPr>
            <w:tcW w:w="0" w:type="auto"/>
            <w:vAlign w:val="center"/>
          </w:tcPr>
          <w:p w14:paraId="0791F822" w14:textId="77777777" w:rsidR="00390337" w:rsidRPr="00B755C7" w:rsidRDefault="00390337" w:rsidP="00C62F40">
            <w:pPr>
              <w:jc w:val="both"/>
              <w:rPr>
                <w:color w:val="000000"/>
                <w:sz w:val="20"/>
                <w:szCs w:val="20"/>
              </w:rPr>
            </w:pPr>
            <w:r w:rsidRPr="00B755C7">
              <w:rPr>
                <w:color w:val="000000"/>
                <w:sz w:val="20"/>
                <w:szCs w:val="20"/>
              </w:rPr>
              <w:t>GA-ANN</w:t>
            </w:r>
          </w:p>
        </w:tc>
        <w:tc>
          <w:tcPr>
            <w:tcW w:w="0" w:type="auto"/>
            <w:vAlign w:val="center"/>
          </w:tcPr>
          <w:p w14:paraId="05E8DA3E" w14:textId="77777777" w:rsidR="00390337" w:rsidRPr="00B755C7" w:rsidRDefault="00390337" w:rsidP="00C62F40">
            <w:pPr>
              <w:jc w:val="both"/>
              <w:rPr>
                <w:color w:val="000000"/>
                <w:sz w:val="20"/>
                <w:szCs w:val="20"/>
              </w:rPr>
            </w:pPr>
            <w:r w:rsidRPr="00B755C7">
              <w:rPr>
                <w:color w:val="000000"/>
                <w:sz w:val="20"/>
                <w:szCs w:val="20"/>
              </w:rPr>
              <w:t>Cardiovascular disease</w:t>
            </w:r>
          </w:p>
        </w:tc>
        <w:tc>
          <w:tcPr>
            <w:tcW w:w="0" w:type="auto"/>
            <w:vAlign w:val="center"/>
          </w:tcPr>
          <w:p w14:paraId="51091E3E" w14:textId="77777777" w:rsidR="00390337" w:rsidRPr="00B755C7" w:rsidRDefault="00390337" w:rsidP="00C62F40">
            <w:pPr>
              <w:jc w:val="both"/>
              <w:rPr>
                <w:color w:val="000000"/>
                <w:sz w:val="20"/>
                <w:szCs w:val="20"/>
              </w:rPr>
            </w:pPr>
            <w:r w:rsidRPr="00B755C7">
              <w:rPr>
                <w:color w:val="000000"/>
                <w:sz w:val="20"/>
                <w:szCs w:val="20"/>
              </w:rPr>
              <w:t>73.43%</w:t>
            </w:r>
          </w:p>
        </w:tc>
      </w:tr>
      <w:tr w:rsidR="00390337" w:rsidRPr="00B755C7" w14:paraId="78C93D87" w14:textId="77777777" w:rsidTr="00390337">
        <w:trPr>
          <w:jc w:val="center"/>
        </w:trPr>
        <w:tc>
          <w:tcPr>
            <w:tcW w:w="0" w:type="auto"/>
            <w:vAlign w:val="center"/>
          </w:tcPr>
          <w:p w14:paraId="774B34C9" w14:textId="77777777" w:rsidR="00390337" w:rsidRPr="00B755C7" w:rsidRDefault="00390337" w:rsidP="00C62F40">
            <w:pPr>
              <w:jc w:val="both"/>
              <w:rPr>
                <w:color w:val="000000"/>
                <w:sz w:val="20"/>
                <w:szCs w:val="20"/>
              </w:rPr>
            </w:pPr>
            <w:r w:rsidRPr="00B755C7">
              <w:rPr>
                <w:color w:val="000000"/>
                <w:sz w:val="20"/>
                <w:szCs w:val="20"/>
              </w:rPr>
              <w:t>Terlapu et al. (2023) [2</w:t>
            </w:r>
            <w:r>
              <w:rPr>
                <w:color w:val="000000"/>
                <w:sz w:val="20"/>
                <w:szCs w:val="20"/>
              </w:rPr>
              <w:t>3</w:t>
            </w:r>
            <w:r w:rsidRPr="00B755C7">
              <w:rPr>
                <w:color w:val="000000"/>
                <w:sz w:val="20"/>
                <w:szCs w:val="20"/>
              </w:rPr>
              <w:t>]</w:t>
            </w:r>
          </w:p>
        </w:tc>
        <w:tc>
          <w:tcPr>
            <w:tcW w:w="0" w:type="auto"/>
            <w:vAlign w:val="center"/>
          </w:tcPr>
          <w:p w14:paraId="1B34EB8C" w14:textId="77777777" w:rsidR="00390337" w:rsidRPr="00B755C7" w:rsidRDefault="00390337" w:rsidP="00C62F40">
            <w:pPr>
              <w:jc w:val="both"/>
              <w:rPr>
                <w:color w:val="000000"/>
                <w:sz w:val="20"/>
                <w:szCs w:val="20"/>
              </w:rPr>
            </w:pPr>
            <w:r w:rsidRPr="00B755C7">
              <w:rPr>
                <w:color w:val="000000"/>
                <w:sz w:val="20"/>
                <w:szCs w:val="20"/>
              </w:rPr>
              <w:t>PCA+GA+MLP</w:t>
            </w:r>
          </w:p>
        </w:tc>
        <w:tc>
          <w:tcPr>
            <w:tcW w:w="0" w:type="auto"/>
            <w:vAlign w:val="center"/>
          </w:tcPr>
          <w:p w14:paraId="583D1C52" w14:textId="77777777" w:rsidR="00390337" w:rsidRPr="00B755C7" w:rsidRDefault="00390337" w:rsidP="00C62F40">
            <w:pPr>
              <w:jc w:val="both"/>
              <w:rPr>
                <w:color w:val="000000"/>
                <w:sz w:val="20"/>
                <w:szCs w:val="20"/>
              </w:rPr>
            </w:pPr>
            <w:r w:rsidRPr="00B755C7">
              <w:rPr>
                <w:color w:val="000000"/>
                <w:sz w:val="20"/>
                <w:szCs w:val="20"/>
              </w:rPr>
              <w:t>Chronic kidney disease</w:t>
            </w:r>
          </w:p>
        </w:tc>
        <w:tc>
          <w:tcPr>
            <w:tcW w:w="0" w:type="auto"/>
            <w:vAlign w:val="center"/>
          </w:tcPr>
          <w:p w14:paraId="3B74540D" w14:textId="77777777" w:rsidR="00390337" w:rsidRPr="00B755C7" w:rsidRDefault="00390337" w:rsidP="00C62F40">
            <w:pPr>
              <w:jc w:val="both"/>
              <w:rPr>
                <w:color w:val="000000"/>
                <w:sz w:val="20"/>
                <w:szCs w:val="20"/>
              </w:rPr>
            </w:pPr>
            <w:r w:rsidRPr="00B755C7">
              <w:rPr>
                <w:color w:val="000000"/>
                <w:sz w:val="20"/>
                <w:szCs w:val="20"/>
              </w:rPr>
              <w:t>98.58%</w:t>
            </w:r>
          </w:p>
        </w:tc>
      </w:tr>
      <w:tr w:rsidR="00390337" w:rsidRPr="00B755C7" w14:paraId="034EE816" w14:textId="77777777" w:rsidTr="00390337">
        <w:trPr>
          <w:jc w:val="center"/>
        </w:trPr>
        <w:tc>
          <w:tcPr>
            <w:tcW w:w="0" w:type="auto"/>
            <w:vAlign w:val="center"/>
          </w:tcPr>
          <w:p w14:paraId="5B4A56D5" w14:textId="77777777" w:rsidR="00390337" w:rsidRPr="00B755C7" w:rsidRDefault="00390337" w:rsidP="00C62F40">
            <w:pPr>
              <w:jc w:val="both"/>
              <w:rPr>
                <w:b/>
                <w:bCs/>
                <w:color w:val="000000"/>
                <w:sz w:val="20"/>
                <w:szCs w:val="20"/>
              </w:rPr>
            </w:pPr>
            <w:r w:rsidRPr="00B755C7">
              <w:rPr>
                <w:b/>
                <w:bCs/>
                <w:color w:val="000000"/>
                <w:sz w:val="20"/>
                <w:szCs w:val="20"/>
              </w:rPr>
              <w:t>Present Research</w:t>
            </w:r>
          </w:p>
        </w:tc>
        <w:tc>
          <w:tcPr>
            <w:tcW w:w="0" w:type="auto"/>
            <w:vAlign w:val="center"/>
          </w:tcPr>
          <w:p w14:paraId="4DF20DB5" w14:textId="77777777" w:rsidR="00390337" w:rsidRPr="00B755C7" w:rsidRDefault="00390337" w:rsidP="00C62F40">
            <w:pPr>
              <w:jc w:val="both"/>
              <w:rPr>
                <w:b/>
                <w:bCs/>
                <w:color w:val="000000"/>
                <w:sz w:val="20"/>
                <w:szCs w:val="20"/>
              </w:rPr>
            </w:pPr>
            <w:r w:rsidRPr="00B755C7">
              <w:rPr>
                <w:b/>
                <w:bCs/>
                <w:color w:val="000000"/>
                <w:sz w:val="20"/>
                <w:szCs w:val="20"/>
              </w:rPr>
              <w:t>GA-LSTM</w:t>
            </w:r>
          </w:p>
        </w:tc>
        <w:tc>
          <w:tcPr>
            <w:tcW w:w="0" w:type="auto"/>
            <w:vAlign w:val="center"/>
          </w:tcPr>
          <w:p w14:paraId="5A04BAE9" w14:textId="77777777" w:rsidR="00390337" w:rsidRPr="00B755C7" w:rsidRDefault="00390337" w:rsidP="00C62F40">
            <w:pPr>
              <w:jc w:val="both"/>
              <w:rPr>
                <w:b/>
                <w:bCs/>
                <w:color w:val="000000"/>
                <w:sz w:val="20"/>
                <w:szCs w:val="20"/>
              </w:rPr>
            </w:pPr>
            <w:r w:rsidRPr="00B755C7">
              <w:rPr>
                <w:b/>
                <w:bCs/>
                <w:color w:val="000000"/>
                <w:sz w:val="20"/>
                <w:szCs w:val="20"/>
              </w:rPr>
              <w:t>Chronic kidney disease</w:t>
            </w:r>
          </w:p>
        </w:tc>
        <w:tc>
          <w:tcPr>
            <w:tcW w:w="0" w:type="auto"/>
            <w:vAlign w:val="center"/>
          </w:tcPr>
          <w:p w14:paraId="0283548A" w14:textId="77777777" w:rsidR="00390337" w:rsidRPr="00B755C7" w:rsidRDefault="00390337" w:rsidP="00C62F40">
            <w:pPr>
              <w:jc w:val="both"/>
              <w:rPr>
                <w:b/>
                <w:bCs/>
                <w:color w:val="000000"/>
                <w:sz w:val="20"/>
                <w:szCs w:val="20"/>
              </w:rPr>
            </w:pPr>
            <w:r w:rsidRPr="00B755C7">
              <w:rPr>
                <w:b/>
                <w:bCs/>
                <w:color w:val="000000"/>
                <w:sz w:val="20"/>
                <w:szCs w:val="20"/>
              </w:rPr>
              <w:t>100%</w:t>
            </w:r>
          </w:p>
        </w:tc>
      </w:tr>
    </w:tbl>
    <w:p w14:paraId="67261367" w14:textId="77777777" w:rsidR="00390337" w:rsidRDefault="00390337" w:rsidP="00344D7F">
      <w:pPr>
        <w:ind w:left="144" w:right="101" w:firstLine="432"/>
        <w:jc w:val="both"/>
      </w:pPr>
    </w:p>
    <w:p w14:paraId="16D97E52" w14:textId="77777777" w:rsidR="00E93B75" w:rsidRDefault="00E93B75">
      <w:pPr>
        <w:spacing w:before="18" w:line="220" w:lineRule="exact"/>
        <w:rPr>
          <w:sz w:val="22"/>
          <w:szCs w:val="22"/>
        </w:rPr>
      </w:pPr>
    </w:p>
    <w:p w14:paraId="16D97E53" w14:textId="77777777" w:rsidR="00E93B75" w:rsidRDefault="00BD34B6">
      <w:pPr>
        <w:ind w:left="147" w:right="7468"/>
        <w:jc w:val="both"/>
      </w:pPr>
      <w:r>
        <w:rPr>
          <w:b/>
          <w:spacing w:val="-1"/>
        </w:rPr>
        <w:t>5</w:t>
      </w:r>
      <w:r>
        <w:rPr>
          <w:b/>
        </w:rPr>
        <w:t xml:space="preserve">.   </w:t>
      </w:r>
      <w:r>
        <w:rPr>
          <w:b/>
          <w:spacing w:val="12"/>
        </w:rPr>
        <w:t xml:space="preserve"> </w:t>
      </w:r>
      <w:r>
        <w:rPr>
          <w:b/>
          <w:spacing w:val="1"/>
        </w:rPr>
        <w:t>K</w:t>
      </w:r>
      <w:r>
        <w:rPr>
          <w:b/>
        </w:rPr>
        <w:t>esi</w:t>
      </w:r>
      <w:r>
        <w:rPr>
          <w:b/>
          <w:spacing w:val="1"/>
        </w:rPr>
        <w:t>m</w:t>
      </w:r>
      <w:r>
        <w:rPr>
          <w:b/>
        </w:rPr>
        <w:t>p</w:t>
      </w:r>
      <w:r>
        <w:rPr>
          <w:b/>
          <w:spacing w:val="-1"/>
        </w:rPr>
        <w:t>u</w:t>
      </w:r>
      <w:r>
        <w:rPr>
          <w:b/>
        </w:rPr>
        <w:t>l</w:t>
      </w:r>
      <w:r>
        <w:rPr>
          <w:b/>
          <w:spacing w:val="1"/>
        </w:rPr>
        <w:t>a</w:t>
      </w:r>
      <w:r>
        <w:rPr>
          <w:b/>
        </w:rPr>
        <w:t>n</w:t>
      </w:r>
    </w:p>
    <w:p w14:paraId="16D97E54" w14:textId="4BCD403D" w:rsidR="00E93B75" w:rsidRDefault="00874372" w:rsidP="00902431">
      <w:pPr>
        <w:spacing w:before="5"/>
        <w:ind w:left="180"/>
        <w:jc w:val="both"/>
      </w:pPr>
      <w:r w:rsidRPr="00902431">
        <w:t xml:space="preserve">LSTM yang dioptimasi menggunakan algoritma genetika terbukti memiliki kinerja yang lebih baik dalam memprediksi penyakit ginjal kronis dibandingkan LSTM tanpa optimasi. Model ini dibangun dengan dataset CKD dari Kaggle yang terdiri dari 25 fitur atau kolom dan 400 records. Setiap fitur atau kolom akan menjalani prapemrosesan data sebelum digunakan untuk melatih model LSTM. Proses ini meliputi penanganan missing value, transformasi dataset, normalisasi data, pemisahan data, dan pemilihan fitur yang paling penting. Model LSTM dan model LSTM yang </w:t>
      </w:r>
      <w:r w:rsidR="007E2945" w:rsidRPr="00902431">
        <w:t>dioptimasi</w:t>
      </w:r>
      <w:r w:rsidRPr="00902431">
        <w:t xml:space="preserve"> akan dilatih menggunakan berbagai pengaturan parameter untuk mencapai hasil yang maksimal. Untuk mengetahui model mana yang memiliki performa lebih baik, kedua model akan diuji dengan menggunakan data uji yang terdiri dari 100 record data tak terlihat, kemudian hasilnya akan dibandingkan. Hasil penelitian menunjukkan bahwa LSTM yang dioptimasi memperoleh akurasi sebesar 1,0, sedangkan LSTM tanpa optimasi memperoleh akurasi sebesar 0,99. Artinya, LSTM yang </w:t>
      </w:r>
      <w:r w:rsidR="007E2945" w:rsidRPr="00902431">
        <w:t>dioptimasi menggunakan algoritma genetika</w:t>
      </w:r>
      <w:r w:rsidRPr="00902431">
        <w:t xml:space="preserve"> menunjukkan sedikit peningkatan dalam kasus ini.</w:t>
      </w:r>
    </w:p>
    <w:p w14:paraId="16D97E55" w14:textId="77777777" w:rsidR="00E93B75" w:rsidRDefault="00E93B75">
      <w:pPr>
        <w:spacing w:before="8" w:line="220" w:lineRule="exact"/>
        <w:rPr>
          <w:sz w:val="22"/>
          <w:szCs w:val="22"/>
        </w:rPr>
      </w:pPr>
    </w:p>
    <w:p w14:paraId="110434A9" w14:textId="77777777" w:rsidR="000F4900" w:rsidRDefault="000F4900">
      <w:pPr>
        <w:spacing w:before="8" w:line="220" w:lineRule="exact"/>
        <w:rPr>
          <w:sz w:val="22"/>
          <w:szCs w:val="22"/>
        </w:rPr>
      </w:pPr>
    </w:p>
    <w:p w14:paraId="622E20AE" w14:textId="77777777" w:rsidR="000F4900" w:rsidRDefault="000F4900">
      <w:pPr>
        <w:spacing w:before="8" w:line="220" w:lineRule="exact"/>
        <w:rPr>
          <w:sz w:val="22"/>
          <w:szCs w:val="22"/>
        </w:rPr>
      </w:pPr>
    </w:p>
    <w:p w14:paraId="4399B8FF" w14:textId="77777777" w:rsidR="000F4900" w:rsidRDefault="000F4900">
      <w:pPr>
        <w:spacing w:before="8" w:line="220" w:lineRule="exact"/>
        <w:rPr>
          <w:sz w:val="22"/>
          <w:szCs w:val="22"/>
        </w:rPr>
      </w:pPr>
    </w:p>
    <w:p w14:paraId="6B83CBBF" w14:textId="77777777" w:rsidR="000F4900" w:rsidRDefault="000F4900">
      <w:pPr>
        <w:spacing w:before="8" w:line="220" w:lineRule="exact"/>
        <w:rPr>
          <w:sz w:val="22"/>
          <w:szCs w:val="22"/>
        </w:rPr>
      </w:pPr>
    </w:p>
    <w:p w14:paraId="506CB8AD" w14:textId="77777777" w:rsidR="000F4900" w:rsidRDefault="000F4900">
      <w:pPr>
        <w:spacing w:before="8" w:line="220" w:lineRule="exact"/>
        <w:rPr>
          <w:sz w:val="22"/>
          <w:szCs w:val="22"/>
        </w:rPr>
      </w:pPr>
    </w:p>
    <w:p w14:paraId="69BEC427" w14:textId="77777777" w:rsidR="000F4900" w:rsidRDefault="000F4900">
      <w:pPr>
        <w:spacing w:before="8" w:line="220" w:lineRule="exact"/>
        <w:rPr>
          <w:sz w:val="22"/>
          <w:szCs w:val="22"/>
        </w:rPr>
      </w:pPr>
    </w:p>
    <w:p w14:paraId="531B513D" w14:textId="77777777" w:rsidR="000F4900" w:rsidRDefault="000F4900">
      <w:pPr>
        <w:spacing w:before="8" w:line="220" w:lineRule="exact"/>
        <w:rPr>
          <w:sz w:val="22"/>
          <w:szCs w:val="22"/>
        </w:rPr>
      </w:pPr>
    </w:p>
    <w:p w14:paraId="12761439" w14:textId="77777777" w:rsidR="000F4900" w:rsidRDefault="000F4900">
      <w:pPr>
        <w:spacing w:before="8" w:line="220" w:lineRule="exact"/>
        <w:rPr>
          <w:sz w:val="22"/>
          <w:szCs w:val="22"/>
        </w:rPr>
      </w:pPr>
    </w:p>
    <w:p w14:paraId="32843F36" w14:textId="77777777" w:rsidR="000F4900" w:rsidRDefault="000F4900">
      <w:pPr>
        <w:spacing w:before="8" w:line="220" w:lineRule="exact"/>
        <w:rPr>
          <w:sz w:val="22"/>
          <w:szCs w:val="22"/>
        </w:rPr>
      </w:pPr>
    </w:p>
    <w:p w14:paraId="579C836C" w14:textId="77777777" w:rsidR="000F4900" w:rsidRDefault="000F4900">
      <w:pPr>
        <w:spacing w:before="8" w:line="220" w:lineRule="exact"/>
        <w:rPr>
          <w:sz w:val="22"/>
          <w:szCs w:val="22"/>
        </w:rPr>
      </w:pPr>
    </w:p>
    <w:p w14:paraId="571E8F7D" w14:textId="77777777" w:rsidR="000F4900" w:rsidRDefault="000F4900">
      <w:pPr>
        <w:spacing w:before="8" w:line="220" w:lineRule="exact"/>
        <w:rPr>
          <w:sz w:val="22"/>
          <w:szCs w:val="22"/>
        </w:rPr>
      </w:pPr>
    </w:p>
    <w:p w14:paraId="4DA64C44" w14:textId="77777777" w:rsidR="000F4900" w:rsidRDefault="000F4900">
      <w:pPr>
        <w:spacing w:before="8" w:line="220" w:lineRule="exact"/>
        <w:rPr>
          <w:sz w:val="22"/>
          <w:szCs w:val="22"/>
        </w:rPr>
      </w:pPr>
    </w:p>
    <w:p w14:paraId="505C2C26" w14:textId="77777777" w:rsidR="000F4900" w:rsidRDefault="000F4900">
      <w:pPr>
        <w:spacing w:before="8" w:line="220" w:lineRule="exact"/>
        <w:rPr>
          <w:sz w:val="22"/>
          <w:szCs w:val="22"/>
        </w:rPr>
      </w:pPr>
    </w:p>
    <w:p w14:paraId="2C4180E3" w14:textId="77777777" w:rsidR="000F4900" w:rsidRDefault="000F4900">
      <w:pPr>
        <w:spacing w:before="8" w:line="220" w:lineRule="exact"/>
        <w:rPr>
          <w:sz w:val="22"/>
          <w:szCs w:val="22"/>
        </w:rPr>
      </w:pPr>
    </w:p>
    <w:p w14:paraId="0AB02BA2" w14:textId="77777777" w:rsidR="000F4900" w:rsidRDefault="000F4900">
      <w:pPr>
        <w:spacing w:before="8" w:line="220" w:lineRule="exact"/>
        <w:rPr>
          <w:sz w:val="22"/>
          <w:szCs w:val="22"/>
        </w:rPr>
      </w:pPr>
    </w:p>
    <w:p w14:paraId="7DAF3D71" w14:textId="77777777" w:rsidR="000F4900" w:rsidRDefault="000F4900">
      <w:pPr>
        <w:spacing w:before="8" w:line="220" w:lineRule="exact"/>
        <w:rPr>
          <w:sz w:val="22"/>
          <w:szCs w:val="22"/>
        </w:rPr>
      </w:pPr>
    </w:p>
    <w:p w14:paraId="793B39E8" w14:textId="77777777" w:rsidR="000F4900" w:rsidRDefault="000F4900">
      <w:pPr>
        <w:spacing w:before="8" w:line="220" w:lineRule="exact"/>
        <w:rPr>
          <w:sz w:val="22"/>
          <w:szCs w:val="22"/>
        </w:rPr>
      </w:pPr>
    </w:p>
    <w:p w14:paraId="02237C01" w14:textId="77777777" w:rsidR="000F4900" w:rsidRDefault="000F4900">
      <w:pPr>
        <w:spacing w:before="8" w:line="220" w:lineRule="exact"/>
        <w:rPr>
          <w:sz w:val="22"/>
          <w:szCs w:val="22"/>
        </w:rPr>
      </w:pPr>
    </w:p>
    <w:p w14:paraId="385CDE79" w14:textId="77777777" w:rsidR="000F4900" w:rsidRDefault="000F4900">
      <w:pPr>
        <w:spacing w:before="8" w:line="220" w:lineRule="exact"/>
        <w:rPr>
          <w:sz w:val="22"/>
          <w:szCs w:val="22"/>
        </w:rPr>
      </w:pPr>
    </w:p>
    <w:p w14:paraId="02DAB123" w14:textId="77777777" w:rsidR="000F4900" w:rsidRDefault="000F4900">
      <w:pPr>
        <w:spacing w:before="8" w:line="220" w:lineRule="exact"/>
        <w:rPr>
          <w:sz w:val="22"/>
          <w:szCs w:val="22"/>
        </w:rPr>
      </w:pPr>
    </w:p>
    <w:p w14:paraId="5BD8AD1F" w14:textId="77777777" w:rsidR="000F4900" w:rsidRDefault="000F4900">
      <w:pPr>
        <w:spacing w:before="8" w:line="220" w:lineRule="exact"/>
        <w:rPr>
          <w:sz w:val="22"/>
          <w:szCs w:val="22"/>
        </w:rPr>
      </w:pPr>
    </w:p>
    <w:p w14:paraId="31D6A6D7" w14:textId="77777777" w:rsidR="000F4900" w:rsidRDefault="000F4900">
      <w:pPr>
        <w:spacing w:before="8" w:line="220" w:lineRule="exact"/>
        <w:rPr>
          <w:sz w:val="22"/>
          <w:szCs w:val="22"/>
        </w:rPr>
      </w:pPr>
    </w:p>
    <w:p w14:paraId="1FD35116" w14:textId="77777777" w:rsidR="000F4900" w:rsidRDefault="000F4900">
      <w:pPr>
        <w:spacing w:before="8" w:line="220" w:lineRule="exact"/>
        <w:rPr>
          <w:sz w:val="22"/>
          <w:szCs w:val="22"/>
        </w:rPr>
      </w:pPr>
    </w:p>
    <w:p w14:paraId="42DB5716" w14:textId="77777777" w:rsidR="000F4900" w:rsidRDefault="000F4900">
      <w:pPr>
        <w:spacing w:before="8" w:line="220" w:lineRule="exact"/>
        <w:rPr>
          <w:sz w:val="22"/>
          <w:szCs w:val="22"/>
        </w:rPr>
      </w:pPr>
    </w:p>
    <w:p w14:paraId="2DC0A89E" w14:textId="77777777" w:rsidR="000F4900" w:rsidRDefault="000F4900">
      <w:pPr>
        <w:spacing w:before="8" w:line="220" w:lineRule="exact"/>
        <w:rPr>
          <w:sz w:val="22"/>
          <w:szCs w:val="22"/>
        </w:rPr>
      </w:pPr>
    </w:p>
    <w:p w14:paraId="63C7E7CC" w14:textId="77777777" w:rsidR="000F4900" w:rsidRDefault="000F4900">
      <w:pPr>
        <w:spacing w:before="8" w:line="220" w:lineRule="exact"/>
        <w:rPr>
          <w:sz w:val="22"/>
          <w:szCs w:val="22"/>
        </w:rPr>
      </w:pPr>
    </w:p>
    <w:p w14:paraId="3316316A" w14:textId="77777777" w:rsidR="000F4900" w:rsidRDefault="000F4900">
      <w:pPr>
        <w:spacing w:before="8" w:line="220" w:lineRule="exact"/>
        <w:rPr>
          <w:sz w:val="22"/>
          <w:szCs w:val="22"/>
        </w:rPr>
      </w:pPr>
    </w:p>
    <w:p w14:paraId="457673BB" w14:textId="77777777" w:rsidR="000F4900" w:rsidRDefault="000F4900">
      <w:pPr>
        <w:spacing w:before="8" w:line="220" w:lineRule="exact"/>
        <w:rPr>
          <w:sz w:val="22"/>
          <w:szCs w:val="22"/>
        </w:rPr>
      </w:pPr>
    </w:p>
    <w:p w14:paraId="353DB6D8" w14:textId="77777777" w:rsidR="000F4900" w:rsidRDefault="000F4900">
      <w:pPr>
        <w:spacing w:before="8" w:line="220" w:lineRule="exact"/>
        <w:rPr>
          <w:sz w:val="22"/>
          <w:szCs w:val="22"/>
        </w:rPr>
      </w:pPr>
    </w:p>
    <w:p w14:paraId="16D97E56" w14:textId="20F5FBA9" w:rsidR="00E93B75" w:rsidRDefault="00BD34B6">
      <w:pPr>
        <w:ind w:left="149" w:right="7558"/>
        <w:jc w:val="both"/>
      </w:pPr>
      <w:r>
        <w:rPr>
          <w:b/>
        </w:rPr>
        <w:lastRenderedPageBreak/>
        <w:t>D</w:t>
      </w:r>
      <w:r>
        <w:rPr>
          <w:b/>
          <w:spacing w:val="1"/>
        </w:rPr>
        <w:t>afta</w:t>
      </w:r>
      <w:r>
        <w:rPr>
          <w:b/>
        </w:rPr>
        <w:t>r</w:t>
      </w:r>
      <w:r>
        <w:rPr>
          <w:b/>
          <w:spacing w:val="-9"/>
        </w:rPr>
        <w:t xml:space="preserve"> </w:t>
      </w:r>
      <w:r>
        <w:rPr>
          <w:b/>
        </w:rPr>
        <w:t>Pu</w:t>
      </w:r>
      <w:r>
        <w:rPr>
          <w:b/>
          <w:spacing w:val="-1"/>
        </w:rPr>
        <w:t>s</w:t>
      </w:r>
      <w:r>
        <w:rPr>
          <w:b/>
          <w:spacing w:val="1"/>
        </w:rPr>
        <w:t>ta</w:t>
      </w:r>
      <w:r>
        <w:rPr>
          <w:b/>
        </w:rPr>
        <w:t>ka</w:t>
      </w:r>
    </w:p>
    <w:p w14:paraId="16D97E57" w14:textId="77777777" w:rsidR="00E93B75" w:rsidRDefault="00E93B75">
      <w:pPr>
        <w:spacing w:before="6" w:line="180" w:lineRule="exact"/>
        <w:rPr>
          <w:sz w:val="18"/>
          <w:szCs w:val="18"/>
        </w:rPr>
      </w:pPr>
    </w:p>
    <w:sdt>
      <w:sdtPr>
        <w:tag w:val="MENDELEY_BIBLIOGRAPHY"/>
        <w:id w:val="1926844198"/>
        <w:placeholder>
          <w:docPart w:val="F2E7A798CD58429A9C01FA7A6FA39C27"/>
        </w:placeholder>
      </w:sdtPr>
      <w:sdtContent>
        <w:p w14:paraId="17C4453C" w14:textId="77777777" w:rsidR="00D17499" w:rsidRPr="00B755C7" w:rsidRDefault="00D17499" w:rsidP="00D17499">
          <w:pPr>
            <w:ind w:left="149" w:right="97" w:firstLine="427"/>
            <w:jc w:val="both"/>
          </w:pPr>
          <w:r w:rsidRPr="00B755C7">
            <w:t>[1]</w:t>
          </w:r>
          <w:r w:rsidRPr="00B755C7">
            <w:tab/>
            <w:t xml:space="preserve">C. P. Kovesdy, “Epidemiology of chronic kidney disease: an update 2022.,” </w:t>
          </w:r>
          <w:r w:rsidRPr="00D17499">
            <w:t>Kidney Int Suppl (2011)</w:t>
          </w:r>
          <w:r w:rsidRPr="00B755C7">
            <w:t>, vol. 12, no. 1, pp. 7–11, Apr. 2022, doi: 10.1016/j.kisu.2021.11.003.</w:t>
          </w:r>
        </w:p>
        <w:p w14:paraId="5FA0C32C" w14:textId="77777777" w:rsidR="00D17499" w:rsidRPr="00B755C7" w:rsidRDefault="00D17499" w:rsidP="00D17499">
          <w:pPr>
            <w:ind w:left="149" w:right="97" w:firstLine="427"/>
            <w:jc w:val="both"/>
          </w:pPr>
          <w:r w:rsidRPr="00B755C7">
            <w:t>[2]</w:t>
          </w:r>
          <w:r w:rsidRPr="00B755C7">
            <w:tab/>
            <w:t xml:space="preserve">V. Singh, V. K. Asari, and R. Rajasekaran, “A Deep Neural Network for Early Detection and Prediction of Chronic Kidney Disease.,” </w:t>
          </w:r>
          <w:r w:rsidRPr="00D17499">
            <w:t>Diagnostics (Basel)</w:t>
          </w:r>
          <w:r w:rsidRPr="00B755C7">
            <w:t>, vol. 12, no. 1, Jan. 2022, doi: 10.3390/diagnostics12010116.</w:t>
          </w:r>
        </w:p>
        <w:p w14:paraId="356C478D" w14:textId="77777777" w:rsidR="00D17499" w:rsidRPr="00B755C7" w:rsidRDefault="00D17499" w:rsidP="00D17499">
          <w:pPr>
            <w:ind w:left="149" w:right="97" w:firstLine="427"/>
            <w:jc w:val="both"/>
          </w:pPr>
          <w:r w:rsidRPr="00B755C7">
            <w:t>[3]</w:t>
          </w:r>
          <w:r w:rsidRPr="00B755C7">
            <w:tab/>
            <w:t xml:space="preserve">J. Radhakrishnan </w:t>
          </w:r>
          <w:r w:rsidRPr="00D17499">
            <w:t>et al.</w:t>
          </w:r>
          <w:r w:rsidRPr="00B755C7">
            <w:t xml:space="preserve">, “Taming the chronic kidney disease epidemic: a global view of surveillance efforts,” </w:t>
          </w:r>
          <w:r w:rsidRPr="00D17499">
            <w:t>Kidney Int</w:t>
          </w:r>
          <w:r w:rsidRPr="00B755C7">
            <w:t>, vol. 86, no. 2, pp. 246–250, Aug. 2014, doi: 10.1038/ki.2014.190.</w:t>
          </w:r>
        </w:p>
        <w:p w14:paraId="1601BA87" w14:textId="77777777" w:rsidR="00D17499" w:rsidRPr="00B755C7" w:rsidRDefault="00D17499" w:rsidP="00D17499">
          <w:pPr>
            <w:ind w:left="149" w:right="97" w:firstLine="427"/>
            <w:jc w:val="both"/>
          </w:pPr>
          <w:r w:rsidRPr="00B755C7">
            <w:t>[4]</w:t>
          </w:r>
          <w:r w:rsidRPr="00B755C7">
            <w:tab/>
            <w:t xml:space="preserve">J. Radhakrishnan and S. Mohan, “KI Reports and World Kidney Day,” </w:t>
          </w:r>
          <w:r w:rsidRPr="00D17499">
            <w:t>Kidney Int Rep</w:t>
          </w:r>
          <w:r w:rsidRPr="00B755C7">
            <w:t>, vol. 2, no. 2, pp. 125–126, Mar. 2017, doi: 10.1016/j.ekir.2017.01.014.</w:t>
          </w:r>
        </w:p>
        <w:p w14:paraId="5B5D7966" w14:textId="77777777" w:rsidR="00D17499" w:rsidRPr="00B755C7" w:rsidRDefault="00D17499" w:rsidP="00D17499">
          <w:pPr>
            <w:ind w:left="149" w:right="97" w:firstLine="427"/>
            <w:jc w:val="both"/>
          </w:pPr>
          <w:r w:rsidRPr="00B755C7">
            <w:t>[5]</w:t>
          </w:r>
          <w:r w:rsidRPr="00B755C7">
            <w:tab/>
            <w:t xml:space="preserve">K. J. Jager, C. Kovesdy, R. Langham, M. Rosenberg, V. Jha, and C. Zoccali, “A single number for advocacy and communication—worldwide more than 850 million individuals have kidney diseases,” </w:t>
          </w:r>
          <w:r w:rsidRPr="00D17499">
            <w:t>Kidney Int</w:t>
          </w:r>
          <w:r w:rsidRPr="00B755C7">
            <w:t>, vol. 96, no. 5, pp. 1048–1050, Nov. 2019, doi: 10.1016/j.kint.2019.07.012.</w:t>
          </w:r>
        </w:p>
        <w:p w14:paraId="2C072C47" w14:textId="77777777" w:rsidR="00D17499" w:rsidRPr="00B755C7" w:rsidRDefault="00D17499" w:rsidP="00D17499">
          <w:pPr>
            <w:ind w:left="149" w:right="97" w:firstLine="427"/>
            <w:jc w:val="both"/>
          </w:pPr>
          <w:r w:rsidRPr="00B755C7">
            <w:t>[6]</w:t>
          </w:r>
          <w:r w:rsidRPr="00B755C7">
            <w:tab/>
            <w:t xml:space="preserve">K. J. Foreman </w:t>
          </w:r>
          <w:r w:rsidRPr="00D17499">
            <w:t>et al.</w:t>
          </w:r>
          <w:r w:rsidRPr="00B755C7">
            <w:t xml:space="preserve">, “Forecasting life expectancy, years of life lost, and all-cause and cause-specific mortality for 250 causes of death: reference and alternative scenarios for 2016–40 for 195 countries and territories,” </w:t>
          </w:r>
          <w:r w:rsidRPr="00D17499">
            <w:t>The Lancet</w:t>
          </w:r>
          <w:r w:rsidRPr="00B755C7">
            <w:t>, vol. 392, no. 10159, pp. 2052–2090, Nov. 2018, doi: 10.1016/S0140-6736(18)31694-5.</w:t>
          </w:r>
        </w:p>
        <w:p w14:paraId="2A3A5AB0" w14:textId="77777777" w:rsidR="00D17499" w:rsidRPr="00B755C7" w:rsidRDefault="00D17499" w:rsidP="00D17499">
          <w:pPr>
            <w:ind w:left="149" w:right="97" w:firstLine="427"/>
            <w:jc w:val="both"/>
          </w:pPr>
          <w:r w:rsidRPr="00B755C7">
            <w:t>[7]</w:t>
          </w:r>
          <w:r w:rsidRPr="00B755C7">
            <w:tab/>
            <w:t xml:space="preserve">J. Neves </w:t>
          </w:r>
          <w:r w:rsidRPr="00D17499">
            <w:t>et al.</w:t>
          </w:r>
          <w:r w:rsidRPr="00B755C7">
            <w:t xml:space="preserve">, “A Soft Computing Approach to Kidney Diseases Evaluation,” </w:t>
          </w:r>
          <w:r w:rsidRPr="00D17499">
            <w:t>J Med Syst</w:t>
          </w:r>
          <w:r w:rsidRPr="00B755C7">
            <w:t>, vol. 39, no. 10, p. 131, Oct. 2015, doi: 10.1007/s10916-015-0313-4.</w:t>
          </w:r>
        </w:p>
        <w:p w14:paraId="1BB5E2F0" w14:textId="77777777" w:rsidR="00D17499" w:rsidRPr="00B755C7" w:rsidRDefault="00D17499" w:rsidP="00D17499">
          <w:pPr>
            <w:ind w:left="149" w:right="97" w:firstLine="427"/>
            <w:jc w:val="both"/>
          </w:pPr>
          <w:r w:rsidRPr="00B755C7">
            <w:t>[8]</w:t>
          </w:r>
          <w:r w:rsidRPr="00B755C7">
            <w:tab/>
            <w:t xml:space="preserve">G. R. Vasquez-Morales, S. M. Martinez-Monterrubio, P. Moreno-Ger, and J. A. Recio-Garcia, “Explainable Prediction of Chronic Renal Disease in the Colombian Population Using Neural Networks and Case-Based Reasoning,” </w:t>
          </w:r>
          <w:r w:rsidRPr="00D17499">
            <w:t>IEEE Access</w:t>
          </w:r>
          <w:r w:rsidRPr="00B755C7">
            <w:t>, vol. 7, pp. 152900–152910, 2019, doi: 10.1109/ACCESS.2019.2948430.</w:t>
          </w:r>
        </w:p>
        <w:p w14:paraId="2BCFD23A" w14:textId="77777777" w:rsidR="00D17499" w:rsidRPr="00B755C7" w:rsidRDefault="00D17499" w:rsidP="00D17499">
          <w:pPr>
            <w:ind w:left="149" w:right="97" w:firstLine="427"/>
            <w:jc w:val="both"/>
          </w:pPr>
          <w:r w:rsidRPr="00B755C7">
            <w:t>[9]</w:t>
          </w:r>
          <w:r w:rsidRPr="00B755C7">
            <w:tab/>
            <w:t xml:space="preserve">C. Cortes and V. Vapnik, “Support-vector networks,” </w:t>
          </w:r>
          <w:r w:rsidRPr="00D17499">
            <w:t>Mach Learn</w:t>
          </w:r>
          <w:r w:rsidRPr="00B755C7">
            <w:t>, vol. 20, no. 3, pp. 273–297, Sep. 1995, doi: 10.1007/BF00994018.</w:t>
          </w:r>
        </w:p>
        <w:p w14:paraId="5EC0C805" w14:textId="77777777" w:rsidR="00D17499" w:rsidRPr="00B755C7" w:rsidRDefault="00D17499" w:rsidP="00D17499">
          <w:pPr>
            <w:ind w:left="149" w:right="97" w:firstLine="427"/>
            <w:jc w:val="both"/>
          </w:pPr>
          <w:r w:rsidRPr="00B755C7">
            <w:t>[10]</w:t>
          </w:r>
          <w:r w:rsidRPr="00B755C7">
            <w:tab/>
            <w:t xml:space="preserve">L. Breiman, “Random forests,” </w:t>
          </w:r>
          <w:r w:rsidRPr="00D17499">
            <w:t>Mach Learn</w:t>
          </w:r>
          <w:r w:rsidRPr="00B755C7">
            <w:t>, vol. 45, no. 1, pp. 5–32, 2001, doi: 10.1023/A:1010933404324.</w:t>
          </w:r>
        </w:p>
        <w:p w14:paraId="24C65690" w14:textId="77777777" w:rsidR="00D17499" w:rsidRPr="00B755C7" w:rsidRDefault="00D17499" w:rsidP="00D17499">
          <w:pPr>
            <w:ind w:left="149" w:right="97" w:firstLine="427"/>
            <w:jc w:val="both"/>
          </w:pPr>
          <w:r w:rsidRPr="00B755C7">
            <w:t>[11]</w:t>
          </w:r>
          <w:r w:rsidRPr="00B755C7">
            <w:tab/>
            <w:t xml:space="preserve">N. Bhaskar and M. Suchetha, “A Computationally Efficient Correlational Neural Network for Automated Prediction of Chronic Kidney Disease,” </w:t>
          </w:r>
          <w:r w:rsidRPr="00D17499">
            <w:t>IRBM</w:t>
          </w:r>
          <w:r w:rsidRPr="00B755C7">
            <w:t>, vol. 42, no. 4, pp. 268–276, Aug. 2021, doi: 10.1016/j.irbm.2020.07.002.</w:t>
          </w:r>
        </w:p>
        <w:p w14:paraId="67F3979E" w14:textId="77777777" w:rsidR="00D17499" w:rsidRPr="00B755C7" w:rsidRDefault="00D17499" w:rsidP="00D17499">
          <w:pPr>
            <w:ind w:left="149" w:right="97" w:firstLine="427"/>
            <w:jc w:val="both"/>
          </w:pPr>
          <w:r w:rsidRPr="00B755C7">
            <w:t>[12]</w:t>
          </w:r>
          <w:r w:rsidRPr="00B755C7">
            <w:tab/>
            <w:t xml:space="preserve">S. Krishnamurthy </w:t>
          </w:r>
          <w:r w:rsidRPr="00D17499">
            <w:t>et al.</w:t>
          </w:r>
          <w:r w:rsidRPr="00B755C7">
            <w:t xml:space="preserve">, “Machine Learning Prediction Models for Chronic Kidney Disease Using National Health Insurance Claim Data in Taiwan,” </w:t>
          </w:r>
          <w:r w:rsidRPr="00D17499">
            <w:t>Healthcare</w:t>
          </w:r>
          <w:r w:rsidRPr="00B755C7">
            <w:t>, vol. 9, no. 5, p. 546, May 2021, doi: 10.3390/healthcare9050546.</w:t>
          </w:r>
        </w:p>
        <w:p w14:paraId="070C8947" w14:textId="77777777" w:rsidR="00D17499" w:rsidRPr="00B755C7" w:rsidRDefault="00D17499" w:rsidP="00D17499">
          <w:pPr>
            <w:ind w:left="149" w:right="97" w:firstLine="427"/>
            <w:jc w:val="both"/>
          </w:pPr>
          <w:r w:rsidRPr="00B755C7">
            <w:t>[13]</w:t>
          </w:r>
          <w:r w:rsidRPr="00B755C7">
            <w:tab/>
            <w:t xml:space="preserve">H. Ilyas </w:t>
          </w:r>
          <w:r w:rsidRPr="00D17499">
            <w:t>et al.</w:t>
          </w:r>
          <w:r w:rsidRPr="00B755C7">
            <w:t>, “</w:t>
          </w:r>
          <w:proofErr w:type="gramStart"/>
          <w:r w:rsidRPr="00B755C7">
            <w:t>Chronic kidney disease</w:t>
          </w:r>
          <w:proofErr w:type="gramEnd"/>
          <w:r w:rsidRPr="00B755C7">
            <w:t xml:space="preserve"> diagnosis using decision tree algorithms,” </w:t>
          </w:r>
          <w:r w:rsidRPr="00D17499">
            <w:t>BMC Nephrol</w:t>
          </w:r>
          <w:r w:rsidRPr="00B755C7">
            <w:t>, vol. 22, no. 1, p. 273, Dec. 2021, doi: 10.1186/s12882-021-02474-z.</w:t>
          </w:r>
        </w:p>
        <w:p w14:paraId="06FB2C75" w14:textId="77777777" w:rsidR="00D17499" w:rsidRPr="00B755C7" w:rsidRDefault="00D17499" w:rsidP="00D17499">
          <w:pPr>
            <w:ind w:left="149" w:right="97" w:firstLine="427"/>
            <w:jc w:val="both"/>
          </w:pPr>
          <w:r w:rsidRPr="00B755C7">
            <w:t>[14]</w:t>
          </w:r>
          <w:r w:rsidRPr="00B755C7">
            <w:tab/>
            <w:t xml:space="preserve">J. C. T. Arroyo and A. J. P. Delima, “An Optimized Neural Network Using Genetic Algorithm for Cardiovascular Disease Prediction,” </w:t>
          </w:r>
          <w:r w:rsidRPr="00D17499">
            <w:t>Journal of Advances in Information Technology</w:t>
          </w:r>
          <w:r w:rsidRPr="00B755C7">
            <w:t>, vol. 13, no. 1, 2022, doi: 10.12720/jait.13.1.95-99.</w:t>
          </w:r>
        </w:p>
        <w:p w14:paraId="6CE538CD" w14:textId="77777777" w:rsidR="00D17499" w:rsidRPr="00B755C7" w:rsidRDefault="00D17499" w:rsidP="00D17499">
          <w:pPr>
            <w:ind w:left="149" w:right="97" w:firstLine="427"/>
            <w:jc w:val="both"/>
          </w:pPr>
          <w:r w:rsidRPr="00B755C7">
            <w:t>[15]</w:t>
          </w:r>
          <w:r w:rsidRPr="00B755C7">
            <w:tab/>
            <w:t xml:space="preserve">X. Zang, J. Du, and Y. Song, “Early Prediction of Heart Disease via LSTM-XGBoost,” in </w:t>
          </w:r>
          <w:r w:rsidRPr="00D17499">
            <w:t>Proceedings of the 2023 9th International Conference on Computing and Artificial Intelligence</w:t>
          </w:r>
          <w:r w:rsidRPr="00B755C7">
            <w:t>, New York, NY, USA: ACM, Mar. 2023, pp. 631–637. doi: 10.1145/3594315.3594383.</w:t>
          </w:r>
        </w:p>
        <w:p w14:paraId="30C1086F" w14:textId="77777777" w:rsidR="00D17499" w:rsidRPr="00B755C7" w:rsidRDefault="00D17499" w:rsidP="00D17499">
          <w:pPr>
            <w:ind w:left="149" w:right="97" w:firstLine="427"/>
            <w:jc w:val="both"/>
          </w:pPr>
          <w:r w:rsidRPr="00B755C7">
            <w:t>[16]</w:t>
          </w:r>
          <w:r w:rsidRPr="00B755C7">
            <w:tab/>
            <w:t xml:space="preserve">P. Dileep </w:t>
          </w:r>
          <w:r w:rsidRPr="00D17499">
            <w:t>et al.</w:t>
          </w:r>
          <w:r w:rsidRPr="00B755C7">
            <w:t xml:space="preserve">, “An automatic heart disease prediction using cluster-based bi-directional LSTM (C-BiLSTM) algorithm,” </w:t>
          </w:r>
          <w:r w:rsidRPr="00D17499">
            <w:t>Neural Comput Appl</w:t>
          </w:r>
          <w:r w:rsidRPr="00B755C7">
            <w:t>, vol. 35, no. 10, pp. 7253–7266, Apr. 2023, doi: 10.1007/s00521-022-07064-0.</w:t>
          </w:r>
        </w:p>
        <w:p w14:paraId="786D5CD1" w14:textId="77777777" w:rsidR="00D17499" w:rsidRPr="00B755C7" w:rsidRDefault="00D17499" w:rsidP="00D17499">
          <w:pPr>
            <w:ind w:left="149" w:right="97" w:firstLine="427"/>
            <w:jc w:val="both"/>
          </w:pPr>
          <w:r w:rsidRPr="00B755C7">
            <w:t>[17]</w:t>
          </w:r>
          <w:r w:rsidRPr="00B755C7">
            <w:tab/>
          </w:r>
          <w:proofErr w:type="gramStart"/>
          <w:r w:rsidRPr="00B755C7">
            <w:t>Rubini,L.</w:t>
          </w:r>
          <w:proofErr w:type="gramEnd"/>
          <w:r w:rsidRPr="00B755C7">
            <w:t>, Soundarapandian,P., and Eswaran,P.. (2015). Chronic Kidney Disease. UCI Machine Learning Repository. https://doi.org/10.24432/C5G020.</w:t>
          </w:r>
        </w:p>
        <w:p w14:paraId="168EBD9B" w14:textId="77777777" w:rsidR="00D17499" w:rsidRPr="00B755C7" w:rsidRDefault="00D17499" w:rsidP="00D17499">
          <w:pPr>
            <w:ind w:left="149" w:right="97" w:firstLine="427"/>
            <w:jc w:val="both"/>
          </w:pPr>
          <w:r w:rsidRPr="00B755C7">
            <w:t>[18]</w:t>
          </w:r>
          <w:r w:rsidRPr="00B755C7">
            <w:tab/>
            <w:t xml:space="preserve">S. K. Kwak and J. H. Kim, “Statistical data preparation: management of missing values and outliers,” </w:t>
          </w:r>
          <w:r w:rsidRPr="00D17499">
            <w:t>Korean J Anesthesiol</w:t>
          </w:r>
          <w:r w:rsidRPr="00B755C7">
            <w:t>, vol. 70, no. 4, p. 407, 2017, doi: 10.4097/kjae.2017.70.4.407.</w:t>
          </w:r>
        </w:p>
        <w:p w14:paraId="7D0CAA90" w14:textId="77777777" w:rsidR="00D17499" w:rsidRPr="00B755C7" w:rsidRDefault="00D17499" w:rsidP="00D17499">
          <w:pPr>
            <w:ind w:left="149" w:right="97" w:firstLine="427"/>
            <w:jc w:val="both"/>
          </w:pPr>
          <w:r w:rsidRPr="00B755C7">
            <w:t>[19]</w:t>
          </w:r>
          <w:r w:rsidRPr="00B755C7">
            <w:tab/>
            <w:t xml:space="preserve">G. Van Houdt, C. Mosquera, and G. Nápoles, “A review on the long short-term memory model,” </w:t>
          </w:r>
          <w:r w:rsidRPr="00D17499">
            <w:t>Artif Intell Rev</w:t>
          </w:r>
          <w:r w:rsidRPr="00B755C7">
            <w:t>, vol. 53, no. 8, pp. 5929–5955, Dec. 2020, doi: 10.1007/s10462-020-09838-1.</w:t>
          </w:r>
        </w:p>
        <w:p w14:paraId="69F84C8C" w14:textId="1AEFE854" w:rsidR="00D17499" w:rsidRPr="00B755C7" w:rsidRDefault="00D17499" w:rsidP="00D17499">
          <w:pPr>
            <w:ind w:left="149" w:right="97" w:firstLine="427"/>
            <w:jc w:val="both"/>
          </w:pPr>
          <w:r w:rsidRPr="00B755C7">
            <w:t>[20]</w:t>
          </w:r>
          <w:r w:rsidRPr="00B755C7">
            <w:tab/>
          </w:r>
          <w:r w:rsidR="00AD1BCA" w:rsidRPr="00AD1BCA">
            <w:t xml:space="preserve">Tran, K. P., Nguyen, H. du, &amp; Thomassey, S. (2019). Anomaly detection using Long Short Term Memory Networks and </w:t>
          </w:r>
          <w:proofErr w:type="gramStart"/>
          <w:r w:rsidR="00AD1BCA" w:rsidRPr="00AD1BCA">
            <w:t>its</w:t>
          </w:r>
          <w:proofErr w:type="gramEnd"/>
          <w:r w:rsidR="00AD1BCA" w:rsidRPr="00AD1BCA">
            <w:t xml:space="preserve"> applications in Supply Chain Management. IFAC-PapersOnLine, 52(13), 2408–2412. https://doi.org/10.1016/j.ifacol.2019.11.567</w:t>
          </w:r>
        </w:p>
        <w:p w14:paraId="759D88F9" w14:textId="77777777" w:rsidR="00D17499" w:rsidRPr="00B755C7" w:rsidRDefault="00D17499" w:rsidP="00D17499">
          <w:pPr>
            <w:ind w:left="149" w:right="97" w:firstLine="427"/>
            <w:jc w:val="both"/>
          </w:pPr>
          <w:r w:rsidRPr="00B755C7">
            <w:t>[2</w:t>
          </w:r>
          <w:r>
            <w:t>1</w:t>
          </w:r>
          <w:r w:rsidRPr="00B755C7">
            <w:t>]</w:t>
          </w:r>
          <w:r w:rsidRPr="00B755C7">
            <w:tab/>
            <w:t xml:space="preserve">N. Srivastava, G. Hinton, A. Krizhevsky, I. Sutskever, and R. Salakhutdinov, “Dropout: A Simple Way to Prevent Neural Networks from Overfitting,” </w:t>
          </w:r>
          <w:r w:rsidRPr="00D17499">
            <w:t>Journal of Machine Learning Research</w:t>
          </w:r>
          <w:r w:rsidRPr="00B755C7">
            <w:t>, vol. 15, no. 56, pp. 1929–1958, 2014.</w:t>
          </w:r>
        </w:p>
        <w:p w14:paraId="379CAACC" w14:textId="77777777" w:rsidR="00D17499" w:rsidRPr="00B755C7" w:rsidRDefault="00D17499" w:rsidP="00D17499">
          <w:pPr>
            <w:ind w:left="149" w:right="97" w:firstLine="427"/>
            <w:jc w:val="both"/>
          </w:pPr>
          <w:r w:rsidRPr="00B755C7">
            <w:t>[2</w:t>
          </w:r>
          <w:r>
            <w:t>2</w:t>
          </w:r>
          <w:r w:rsidRPr="00B755C7">
            <w:t>]</w:t>
          </w:r>
          <w:r w:rsidRPr="00B755C7">
            <w:tab/>
            <w:t xml:space="preserve">S. Koçer and M. R. Canal, “Classifying Epilepsy Diseases Using Artificial Neural Networks and Genetic Algorithm,” </w:t>
          </w:r>
          <w:r w:rsidRPr="00D17499">
            <w:t>J Med Syst</w:t>
          </w:r>
          <w:r w:rsidRPr="00B755C7">
            <w:t>, vol. 35, no. 4, pp. 489–498, Aug. 2011, doi: 10.1007/s10916-009-9385-3.</w:t>
          </w:r>
        </w:p>
        <w:p w14:paraId="10513525" w14:textId="77777777" w:rsidR="00D17499" w:rsidRPr="00B755C7" w:rsidRDefault="00D17499" w:rsidP="00D17499">
          <w:pPr>
            <w:ind w:left="149" w:right="97" w:firstLine="427"/>
            <w:jc w:val="both"/>
          </w:pPr>
          <w:r w:rsidRPr="00B755C7">
            <w:lastRenderedPageBreak/>
            <w:t>[2</w:t>
          </w:r>
          <w:r>
            <w:t>3</w:t>
          </w:r>
          <w:r w:rsidRPr="00B755C7">
            <w:t>]</w:t>
          </w:r>
          <w:r w:rsidRPr="00B755C7">
            <w:tab/>
            <w:t>P. R. V. Terlapu et al., “Optimizing Chronic Kidney Disease Diagnosis in Uddanam: A Smart Fusion of GA-MLP Hybrid and PCA Dimensionality Reduction,” Procedia Comput Sci, vol. 230, pp. 522–531, 2023, doi: 10.1016/j.procs.2023.12.108.</w:t>
          </w:r>
        </w:p>
        <w:p w14:paraId="16708889" w14:textId="77777777" w:rsidR="00D17499" w:rsidRPr="00D17499" w:rsidRDefault="00D17499" w:rsidP="00D17499">
          <w:pPr>
            <w:ind w:left="149" w:right="97" w:firstLine="427"/>
            <w:jc w:val="both"/>
          </w:pPr>
          <w:r w:rsidRPr="00B755C7">
            <w:t> </w:t>
          </w:r>
        </w:p>
      </w:sdtContent>
    </w:sdt>
    <w:p w14:paraId="16D97E58" w14:textId="77777777" w:rsidR="00E93B75" w:rsidRDefault="00E93B75">
      <w:pPr>
        <w:spacing w:line="200" w:lineRule="exact"/>
      </w:pPr>
    </w:p>
    <w:p w14:paraId="16D97E59" w14:textId="77777777" w:rsidR="00E93B75" w:rsidRDefault="00E93B75">
      <w:pPr>
        <w:spacing w:line="200" w:lineRule="exact"/>
      </w:pPr>
    </w:p>
    <w:p w14:paraId="16D97E5A" w14:textId="77777777" w:rsidR="00E93B75" w:rsidRDefault="00E93B75">
      <w:pPr>
        <w:spacing w:line="200" w:lineRule="exact"/>
      </w:pPr>
    </w:p>
    <w:p w14:paraId="6A321E44" w14:textId="77777777" w:rsidR="005B59F6" w:rsidRDefault="005B59F6">
      <w:pPr>
        <w:spacing w:line="200" w:lineRule="exact"/>
      </w:pPr>
    </w:p>
    <w:p w14:paraId="250B0D2C" w14:textId="77777777" w:rsidR="005B59F6" w:rsidRDefault="005B59F6">
      <w:pPr>
        <w:spacing w:line="200" w:lineRule="exact"/>
      </w:pPr>
    </w:p>
    <w:p w14:paraId="44E9D698" w14:textId="77777777" w:rsidR="005B59F6" w:rsidRDefault="005B59F6">
      <w:pPr>
        <w:spacing w:line="200" w:lineRule="exact"/>
      </w:pPr>
    </w:p>
    <w:p w14:paraId="26CE9308" w14:textId="77777777" w:rsidR="005B59F6" w:rsidRDefault="005B59F6">
      <w:pPr>
        <w:spacing w:line="200" w:lineRule="exact"/>
      </w:pPr>
    </w:p>
    <w:p w14:paraId="2AD2EE6F" w14:textId="77777777" w:rsidR="005B59F6" w:rsidRDefault="005B59F6">
      <w:pPr>
        <w:spacing w:line="200" w:lineRule="exact"/>
      </w:pPr>
    </w:p>
    <w:p w14:paraId="3E0E8341" w14:textId="77777777" w:rsidR="005B59F6" w:rsidRDefault="005B59F6">
      <w:pPr>
        <w:spacing w:line="200" w:lineRule="exact"/>
      </w:pPr>
    </w:p>
    <w:p w14:paraId="771009E2" w14:textId="77777777" w:rsidR="005B59F6" w:rsidRDefault="005B59F6">
      <w:pPr>
        <w:spacing w:line="200" w:lineRule="exact"/>
      </w:pPr>
    </w:p>
    <w:p w14:paraId="772D11A7" w14:textId="77777777" w:rsidR="005B59F6" w:rsidRDefault="005B59F6">
      <w:pPr>
        <w:spacing w:line="200" w:lineRule="exact"/>
      </w:pPr>
    </w:p>
    <w:p w14:paraId="2167BF7E" w14:textId="77777777" w:rsidR="005B59F6" w:rsidRDefault="005B59F6">
      <w:pPr>
        <w:spacing w:line="200" w:lineRule="exact"/>
      </w:pPr>
    </w:p>
    <w:p w14:paraId="79A11B5C" w14:textId="77777777" w:rsidR="005B59F6" w:rsidRDefault="005B59F6">
      <w:pPr>
        <w:spacing w:line="200" w:lineRule="exact"/>
      </w:pPr>
    </w:p>
    <w:p w14:paraId="7F828D91" w14:textId="77777777" w:rsidR="005B59F6" w:rsidRDefault="005B59F6">
      <w:pPr>
        <w:spacing w:line="200" w:lineRule="exact"/>
      </w:pPr>
    </w:p>
    <w:p w14:paraId="4F330561" w14:textId="77777777" w:rsidR="005B59F6" w:rsidRDefault="005B59F6">
      <w:pPr>
        <w:spacing w:line="200" w:lineRule="exact"/>
      </w:pPr>
    </w:p>
    <w:p w14:paraId="1D2C2A22" w14:textId="77777777" w:rsidR="005B59F6" w:rsidRDefault="005B59F6">
      <w:pPr>
        <w:spacing w:line="200" w:lineRule="exact"/>
      </w:pPr>
    </w:p>
    <w:p w14:paraId="6FF272F9" w14:textId="77777777" w:rsidR="005B59F6" w:rsidRDefault="005B59F6">
      <w:pPr>
        <w:spacing w:line="200" w:lineRule="exact"/>
      </w:pPr>
    </w:p>
    <w:p w14:paraId="66A1ADD4" w14:textId="77777777" w:rsidR="005B59F6" w:rsidRDefault="005B59F6">
      <w:pPr>
        <w:spacing w:line="200" w:lineRule="exact"/>
      </w:pPr>
    </w:p>
    <w:p w14:paraId="2101E165" w14:textId="77777777" w:rsidR="005B59F6" w:rsidRDefault="005B59F6">
      <w:pPr>
        <w:spacing w:line="200" w:lineRule="exact"/>
      </w:pPr>
    </w:p>
    <w:p w14:paraId="42BB8818" w14:textId="77777777" w:rsidR="005B59F6" w:rsidRDefault="005B59F6">
      <w:pPr>
        <w:spacing w:line="200" w:lineRule="exact"/>
      </w:pPr>
    </w:p>
    <w:p w14:paraId="329C06E3" w14:textId="77777777" w:rsidR="005B59F6" w:rsidRDefault="005B59F6">
      <w:pPr>
        <w:spacing w:line="200" w:lineRule="exact"/>
      </w:pPr>
    </w:p>
    <w:p w14:paraId="576C3939" w14:textId="77777777" w:rsidR="005B59F6" w:rsidRDefault="005B59F6">
      <w:pPr>
        <w:spacing w:line="200" w:lineRule="exact"/>
      </w:pPr>
    </w:p>
    <w:p w14:paraId="2FE100A1" w14:textId="77777777" w:rsidR="005B59F6" w:rsidRDefault="005B59F6">
      <w:pPr>
        <w:spacing w:line="200" w:lineRule="exact"/>
      </w:pPr>
    </w:p>
    <w:p w14:paraId="24EC2CA0" w14:textId="77777777" w:rsidR="005B59F6" w:rsidRDefault="005B59F6">
      <w:pPr>
        <w:spacing w:line="200" w:lineRule="exact"/>
      </w:pPr>
    </w:p>
    <w:p w14:paraId="1C22902A" w14:textId="77777777" w:rsidR="005B59F6" w:rsidRDefault="005B59F6">
      <w:pPr>
        <w:spacing w:line="200" w:lineRule="exact"/>
      </w:pPr>
    </w:p>
    <w:p w14:paraId="50B47742" w14:textId="77777777" w:rsidR="005B59F6" w:rsidRDefault="005B59F6">
      <w:pPr>
        <w:spacing w:line="200" w:lineRule="exact"/>
      </w:pPr>
    </w:p>
    <w:p w14:paraId="35D83249" w14:textId="77777777" w:rsidR="005B59F6" w:rsidRDefault="005B59F6">
      <w:pPr>
        <w:spacing w:line="200" w:lineRule="exact"/>
      </w:pPr>
    </w:p>
    <w:p w14:paraId="2DD9EE48" w14:textId="77777777" w:rsidR="005B59F6" w:rsidRDefault="005B59F6">
      <w:pPr>
        <w:spacing w:line="200" w:lineRule="exact"/>
      </w:pPr>
    </w:p>
    <w:p w14:paraId="6BEF9BC1" w14:textId="77777777" w:rsidR="005B59F6" w:rsidRDefault="005B59F6">
      <w:pPr>
        <w:spacing w:line="200" w:lineRule="exact"/>
      </w:pPr>
    </w:p>
    <w:p w14:paraId="7A30B816" w14:textId="77777777" w:rsidR="005B59F6" w:rsidRDefault="005B59F6">
      <w:pPr>
        <w:spacing w:line="200" w:lineRule="exact"/>
      </w:pPr>
    </w:p>
    <w:p w14:paraId="09B9D6DA" w14:textId="77777777" w:rsidR="005B59F6" w:rsidRDefault="005B59F6">
      <w:pPr>
        <w:spacing w:line="200" w:lineRule="exact"/>
      </w:pPr>
    </w:p>
    <w:p w14:paraId="3537F2C5" w14:textId="77777777" w:rsidR="005B59F6" w:rsidRDefault="005B59F6">
      <w:pPr>
        <w:spacing w:line="200" w:lineRule="exact"/>
      </w:pPr>
    </w:p>
    <w:p w14:paraId="68ECC40B" w14:textId="77777777" w:rsidR="005B59F6" w:rsidRDefault="005B59F6">
      <w:pPr>
        <w:spacing w:line="200" w:lineRule="exact"/>
      </w:pPr>
    </w:p>
    <w:p w14:paraId="06AD47D1" w14:textId="77777777" w:rsidR="005B59F6" w:rsidRDefault="005B59F6">
      <w:pPr>
        <w:spacing w:line="200" w:lineRule="exact"/>
      </w:pPr>
    </w:p>
    <w:p w14:paraId="25644735" w14:textId="77777777" w:rsidR="005B59F6" w:rsidRDefault="005B59F6">
      <w:pPr>
        <w:spacing w:line="200" w:lineRule="exact"/>
      </w:pPr>
    </w:p>
    <w:p w14:paraId="613532F0" w14:textId="77777777" w:rsidR="005B59F6" w:rsidRDefault="005B59F6">
      <w:pPr>
        <w:spacing w:line="200" w:lineRule="exact"/>
      </w:pPr>
    </w:p>
    <w:p w14:paraId="2363D75C" w14:textId="77777777" w:rsidR="005B59F6" w:rsidRDefault="005B59F6">
      <w:pPr>
        <w:spacing w:line="200" w:lineRule="exact"/>
      </w:pPr>
    </w:p>
    <w:p w14:paraId="4F208D01" w14:textId="77777777" w:rsidR="005B59F6" w:rsidRDefault="005B59F6">
      <w:pPr>
        <w:spacing w:line="200" w:lineRule="exact"/>
      </w:pPr>
    </w:p>
    <w:p w14:paraId="3924A9AD" w14:textId="77777777" w:rsidR="005B59F6" w:rsidRDefault="005B59F6">
      <w:pPr>
        <w:spacing w:line="200" w:lineRule="exact"/>
      </w:pPr>
    </w:p>
    <w:p w14:paraId="3BF015FC" w14:textId="77777777" w:rsidR="005B59F6" w:rsidRDefault="005B59F6">
      <w:pPr>
        <w:spacing w:line="200" w:lineRule="exact"/>
      </w:pPr>
    </w:p>
    <w:p w14:paraId="79FF0B6F" w14:textId="77777777" w:rsidR="005B59F6" w:rsidRDefault="005B59F6">
      <w:pPr>
        <w:spacing w:line="200" w:lineRule="exact"/>
      </w:pPr>
    </w:p>
    <w:p w14:paraId="253E1F22" w14:textId="77777777" w:rsidR="005B59F6" w:rsidRDefault="005B59F6">
      <w:pPr>
        <w:spacing w:line="200" w:lineRule="exact"/>
      </w:pPr>
    </w:p>
    <w:p w14:paraId="52EFAFD9" w14:textId="77777777" w:rsidR="005B59F6" w:rsidRDefault="005B59F6">
      <w:pPr>
        <w:spacing w:line="200" w:lineRule="exact"/>
      </w:pPr>
    </w:p>
    <w:p w14:paraId="5A2A02F5" w14:textId="77777777" w:rsidR="005B59F6" w:rsidRDefault="005B59F6">
      <w:pPr>
        <w:spacing w:line="200" w:lineRule="exact"/>
      </w:pPr>
    </w:p>
    <w:p w14:paraId="24F2A769" w14:textId="77777777" w:rsidR="005B59F6" w:rsidRDefault="005B59F6">
      <w:pPr>
        <w:spacing w:line="200" w:lineRule="exact"/>
      </w:pPr>
    </w:p>
    <w:p w14:paraId="6E2D72A5" w14:textId="77777777" w:rsidR="005B59F6" w:rsidRDefault="005B59F6">
      <w:pPr>
        <w:spacing w:line="200" w:lineRule="exact"/>
      </w:pPr>
    </w:p>
    <w:p w14:paraId="2E4F905C" w14:textId="77777777" w:rsidR="005B59F6" w:rsidRDefault="005B59F6">
      <w:pPr>
        <w:spacing w:line="200" w:lineRule="exact"/>
      </w:pPr>
    </w:p>
    <w:p w14:paraId="6F70DD85" w14:textId="77777777" w:rsidR="005B59F6" w:rsidRDefault="005B59F6">
      <w:pPr>
        <w:spacing w:line="200" w:lineRule="exact"/>
      </w:pPr>
    </w:p>
    <w:p w14:paraId="0F401A58" w14:textId="77777777" w:rsidR="005B59F6" w:rsidRDefault="005B59F6">
      <w:pPr>
        <w:spacing w:line="200" w:lineRule="exact"/>
      </w:pPr>
    </w:p>
    <w:p w14:paraId="0055CA37" w14:textId="77777777" w:rsidR="005B59F6" w:rsidRDefault="005B59F6">
      <w:pPr>
        <w:spacing w:line="200" w:lineRule="exact"/>
      </w:pPr>
    </w:p>
    <w:p w14:paraId="5DFD55AA" w14:textId="77777777" w:rsidR="005B59F6" w:rsidRDefault="005B59F6">
      <w:pPr>
        <w:spacing w:line="200" w:lineRule="exact"/>
      </w:pPr>
    </w:p>
    <w:p w14:paraId="6BAAEDF8" w14:textId="77777777" w:rsidR="005B59F6" w:rsidRDefault="005B59F6">
      <w:pPr>
        <w:spacing w:line="200" w:lineRule="exact"/>
      </w:pPr>
    </w:p>
    <w:p w14:paraId="7A2DDE33" w14:textId="77777777" w:rsidR="005B59F6" w:rsidRDefault="005B59F6">
      <w:pPr>
        <w:spacing w:line="200" w:lineRule="exact"/>
      </w:pPr>
    </w:p>
    <w:p w14:paraId="6EE119FE" w14:textId="77777777" w:rsidR="005B59F6" w:rsidRDefault="005B59F6">
      <w:pPr>
        <w:spacing w:line="200" w:lineRule="exact"/>
      </w:pPr>
    </w:p>
    <w:p w14:paraId="7246D8CB" w14:textId="77777777" w:rsidR="005B59F6" w:rsidRDefault="005B59F6">
      <w:pPr>
        <w:spacing w:line="200" w:lineRule="exact"/>
      </w:pPr>
    </w:p>
    <w:p w14:paraId="16C08357" w14:textId="77777777" w:rsidR="005B59F6" w:rsidRDefault="005B59F6">
      <w:pPr>
        <w:spacing w:line="200" w:lineRule="exact"/>
      </w:pPr>
    </w:p>
    <w:p w14:paraId="02BF7F80" w14:textId="77777777" w:rsidR="005B59F6" w:rsidRDefault="005B59F6">
      <w:pPr>
        <w:spacing w:line="200" w:lineRule="exact"/>
      </w:pPr>
    </w:p>
    <w:p w14:paraId="7AAF837A" w14:textId="77777777" w:rsidR="005B59F6" w:rsidRDefault="005B59F6">
      <w:pPr>
        <w:spacing w:line="200" w:lineRule="exact"/>
      </w:pPr>
    </w:p>
    <w:p w14:paraId="3B2ED5F8" w14:textId="77777777" w:rsidR="005B59F6" w:rsidRDefault="005B59F6">
      <w:pPr>
        <w:spacing w:line="200" w:lineRule="exact"/>
      </w:pPr>
    </w:p>
    <w:p w14:paraId="5E5E1BCC" w14:textId="77777777" w:rsidR="005B59F6" w:rsidRDefault="005B59F6">
      <w:pPr>
        <w:spacing w:line="200" w:lineRule="exact"/>
      </w:pPr>
    </w:p>
    <w:p w14:paraId="24ED13F5" w14:textId="77777777" w:rsidR="005B59F6" w:rsidRDefault="005B59F6">
      <w:pPr>
        <w:spacing w:line="200" w:lineRule="exact"/>
      </w:pPr>
    </w:p>
    <w:p w14:paraId="0641331B" w14:textId="77777777" w:rsidR="005B59F6" w:rsidRDefault="005B59F6">
      <w:pPr>
        <w:spacing w:line="200" w:lineRule="exact"/>
      </w:pPr>
    </w:p>
    <w:p w14:paraId="066A842B" w14:textId="77777777" w:rsidR="005B59F6" w:rsidRDefault="005B59F6">
      <w:pPr>
        <w:spacing w:line="200" w:lineRule="exact"/>
      </w:pPr>
    </w:p>
    <w:p w14:paraId="7195C5E1" w14:textId="77777777" w:rsidR="005B59F6" w:rsidRDefault="005B59F6">
      <w:pPr>
        <w:spacing w:line="200" w:lineRule="exact"/>
      </w:pPr>
    </w:p>
    <w:p w14:paraId="16D97E5B" w14:textId="77777777" w:rsidR="00E93B75" w:rsidRDefault="00E93B75">
      <w:pPr>
        <w:spacing w:line="200" w:lineRule="exact"/>
      </w:pPr>
    </w:p>
    <w:p w14:paraId="16D97E67" w14:textId="77777777" w:rsidR="00E93B75" w:rsidRDefault="00E93B75">
      <w:pPr>
        <w:spacing w:before="10" w:line="220" w:lineRule="exact"/>
        <w:rPr>
          <w:sz w:val="22"/>
          <w:szCs w:val="22"/>
        </w:rPr>
      </w:pPr>
    </w:p>
    <w:p w14:paraId="131867C8" w14:textId="77777777" w:rsidR="007A6703" w:rsidRDefault="00BD34B6" w:rsidP="007A6703">
      <w:pPr>
        <w:ind w:left="149"/>
        <w:rPr>
          <w:b/>
        </w:rPr>
      </w:pPr>
      <w:r>
        <w:rPr>
          <w:b/>
          <w:spacing w:val="-1"/>
        </w:rPr>
        <w:lastRenderedPageBreak/>
        <w:t>L</w:t>
      </w:r>
      <w:r>
        <w:rPr>
          <w:b/>
          <w:spacing w:val="1"/>
        </w:rPr>
        <w:t>a</w:t>
      </w:r>
      <w:r>
        <w:rPr>
          <w:b/>
          <w:spacing w:val="2"/>
        </w:rPr>
        <w:t>m</w:t>
      </w:r>
      <w:r>
        <w:rPr>
          <w:b/>
        </w:rPr>
        <w:t>pir</w:t>
      </w:r>
      <w:r>
        <w:rPr>
          <w:b/>
          <w:spacing w:val="1"/>
        </w:rPr>
        <w:t>a</w:t>
      </w:r>
      <w:r>
        <w:rPr>
          <w:b/>
        </w:rPr>
        <w:t>n</w:t>
      </w:r>
    </w:p>
    <w:p w14:paraId="2917D2FE" w14:textId="77777777" w:rsidR="007A6703" w:rsidRDefault="007A6703" w:rsidP="007A6703">
      <w:pPr>
        <w:ind w:left="149"/>
        <w:rPr>
          <w:b/>
        </w:rPr>
      </w:pPr>
    </w:p>
    <w:p w14:paraId="61811334" w14:textId="5D8E9972" w:rsidR="007A6703" w:rsidRPr="007A6703" w:rsidRDefault="007A6703" w:rsidP="007A6703">
      <w:pPr>
        <w:ind w:left="149"/>
        <w:rPr>
          <w:b/>
        </w:rPr>
      </w:pPr>
      <w:proofErr w:type="gramStart"/>
      <w:r>
        <w:t>Link</w:t>
      </w:r>
      <w:proofErr w:type="gramEnd"/>
      <w:r>
        <w:t xml:space="preserve"> google colab: </w:t>
      </w:r>
      <w:hyperlink r:id="rId24" w:history="1">
        <w:r w:rsidRPr="007A6703">
          <w:rPr>
            <w:rStyle w:val="Hyperlink"/>
          </w:rPr>
          <w:t>https://colab.research.google.com/drive/1vWi66UA9j6XTSlVS2V4Ah0SfGPMgNTzg?usp=sharing</w:t>
        </w:r>
      </w:hyperlink>
    </w:p>
    <w:p w14:paraId="0BDD4E63" w14:textId="77777777" w:rsidR="007A6703" w:rsidRDefault="007A6703">
      <w:pPr>
        <w:spacing w:line="236" w:lineRule="auto"/>
        <w:ind w:left="149" w:right="103"/>
        <w:jc w:val="both"/>
      </w:pPr>
    </w:p>
    <w:p w14:paraId="16D97E6A" w14:textId="2FCAA309" w:rsidR="00E93B75" w:rsidRDefault="00656D32">
      <w:pPr>
        <w:spacing w:line="236" w:lineRule="auto"/>
        <w:ind w:left="149" w:right="103"/>
        <w:jc w:val="both"/>
      </w:pPr>
      <w:r>
        <w:t>Salah satu hasil pengujian algoritma genetika</w:t>
      </w:r>
    </w:p>
    <w:p w14:paraId="2137223E" w14:textId="04CB5F2B" w:rsidR="00656D32" w:rsidRDefault="00656D32">
      <w:pPr>
        <w:spacing w:line="236" w:lineRule="auto"/>
        <w:ind w:left="149" w:right="103"/>
        <w:jc w:val="both"/>
      </w:pPr>
      <w:r w:rsidRPr="00656D32">
        <w:rPr>
          <w:noProof/>
        </w:rPr>
        <w:drawing>
          <wp:inline distT="0" distB="0" distL="0" distR="0" wp14:anchorId="090EB67D" wp14:editId="4B2F20F4">
            <wp:extent cx="5740400" cy="1871345"/>
            <wp:effectExtent l="0" t="0" r="0" b="0"/>
            <wp:docPr id="97609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3101" name=""/>
                    <pic:cNvPicPr/>
                  </pic:nvPicPr>
                  <pic:blipFill>
                    <a:blip r:embed="rId25"/>
                    <a:stretch>
                      <a:fillRect/>
                    </a:stretch>
                  </pic:blipFill>
                  <pic:spPr>
                    <a:xfrm>
                      <a:off x="0" y="0"/>
                      <a:ext cx="5740400" cy="1871345"/>
                    </a:xfrm>
                    <a:prstGeom prst="rect">
                      <a:avLst/>
                    </a:prstGeom>
                  </pic:spPr>
                </pic:pic>
              </a:graphicData>
            </a:graphic>
          </wp:inline>
        </w:drawing>
      </w:r>
    </w:p>
    <w:p w14:paraId="5F1E1895" w14:textId="77777777" w:rsidR="001C1B52" w:rsidRDefault="001C1B52">
      <w:pPr>
        <w:spacing w:line="236" w:lineRule="auto"/>
        <w:ind w:left="149" w:right="103"/>
        <w:jc w:val="both"/>
      </w:pPr>
    </w:p>
    <w:p w14:paraId="7E172BBA" w14:textId="280532C3" w:rsidR="001C1B52" w:rsidRDefault="001C1B52">
      <w:pPr>
        <w:spacing w:line="236" w:lineRule="auto"/>
        <w:ind w:left="149" w:right="103"/>
        <w:jc w:val="both"/>
      </w:pPr>
      <w:r>
        <w:t>Kolom kategorikal yang telah ditransformasi</w:t>
      </w:r>
    </w:p>
    <w:p w14:paraId="440BFF92" w14:textId="3EDDD510" w:rsidR="001C1B52" w:rsidRDefault="001C1B52">
      <w:pPr>
        <w:spacing w:line="236" w:lineRule="auto"/>
        <w:ind w:left="149" w:right="103"/>
        <w:jc w:val="both"/>
      </w:pPr>
      <w:r w:rsidRPr="001C1B52">
        <w:rPr>
          <w:noProof/>
        </w:rPr>
        <w:drawing>
          <wp:inline distT="0" distB="0" distL="0" distR="0" wp14:anchorId="5F4396E9" wp14:editId="128AC008">
            <wp:extent cx="5254354" cy="4235450"/>
            <wp:effectExtent l="0" t="0" r="3810" b="0"/>
            <wp:docPr id="138349242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92427" name="Picture 1" descr="A screenshot of a computer code&#10;&#10;Description automatically generated"/>
                    <pic:cNvPicPr/>
                  </pic:nvPicPr>
                  <pic:blipFill>
                    <a:blip r:embed="rId26"/>
                    <a:stretch>
                      <a:fillRect/>
                    </a:stretch>
                  </pic:blipFill>
                  <pic:spPr>
                    <a:xfrm>
                      <a:off x="0" y="0"/>
                      <a:ext cx="5278095" cy="4254587"/>
                    </a:xfrm>
                    <a:prstGeom prst="rect">
                      <a:avLst/>
                    </a:prstGeom>
                  </pic:spPr>
                </pic:pic>
              </a:graphicData>
            </a:graphic>
          </wp:inline>
        </w:drawing>
      </w:r>
    </w:p>
    <w:p w14:paraId="1EEA01E0" w14:textId="77777777" w:rsidR="001C1B52" w:rsidRDefault="001C1B52">
      <w:pPr>
        <w:spacing w:line="236" w:lineRule="auto"/>
        <w:ind w:left="149" w:right="103"/>
        <w:jc w:val="both"/>
      </w:pPr>
    </w:p>
    <w:p w14:paraId="2F622C5F" w14:textId="77777777" w:rsidR="007A6703" w:rsidRDefault="007A6703">
      <w:pPr>
        <w:spacing w:line="236" w:lineRule="auto"/>
        <w:ind w:left="149" w:right="103"/>
        <w:jc w:val="both"/>
      </w:pPr>
    </w:p>
    <w:p w14:paraId="7C19349D" w14:textId="77777777" w:rsidR="007A6703" w:rsidRDefault="007A6703">
      <w:pPr>
        <w:spacing w:line="236" w:lineRule="auto"/>
        <w:ind w:left="149" w:right="103"/>
        <w:jc w:val="both"/>
      </w:pPr>
    </w:p>
    <w:p w14:paraId="39D7FD64" w14:textId="77777777" w:rsidR="007A6703" w:rsidRDefault="007A6703">
      <w:pPr>
        <w:spacing w:line="236" w:lineRule="auto"/>
        <w:ind w:left="149" w:right="103"/>
        <w:jc w:val="both"/>
      </w:pPr>
    </w:p>
    <w:p w14:paraId="35815244" w14:textId="77777777" w:rsidR="007A6703" w:rsidRDefault="007A6703">
      <w:pPr>
        <w:spacing w:line="236" w:lineRule="auto"/>
        <w:ind w:left="149" w:right="103"/>
        <w:jc w:val="both"/>
      </w:pPr>
    </w:p>
    <w:p w14:paraId="26E8F0E3" w14:textId="77777777" w:rsidR="005B59F6" w:rsidRDefault="005B59F6">
      <w:pPr>
        <w:spacing w:line="236" w:lineRule="auto"/>
        <w:ind w:left="149" w:right="103"/>
        <w:jc w:val="both"/>
      </w:pPr>
    </w:p>
    <w:p w14:paraId="04924A3F" w14:textId="77777777" w:rsidR="005B59F6" w:rsidRDefault="005B59F6">
      <w:pPr>
        <w:spacing w:line="236" w:lineRule="auto"/>
        <w:ind w:left="149" w:right="103"/>
        <w:jc w:val="both"/>
      </w:pPr>
    </w:p>
    <w:p w14:paraId="09C2468A" w14:textId="77777777" w:rsidR="005B59F6" w:rsidRDefault="005B59F6">
      <w:pPr>
        <w:spacing w:line="236" w:lineRule="auto"/>
        <w:ind w:left="149" w:right="103"/>
        <w:jc w:val="both"/>
      </w:pPr>
    </w:p>
    <w:p w14:paraId="39748147" w14:textId="77777777" w:rsidR="005B59F6" w:rsidRDefault="005B59F6">
      <w:pPr>
        <w:spacing w:line="236" w:lineRule="auto"/>
        <w:ind w:left="149" w:right="103"/>
        <w:jc w:val="both"/>
      </w:pPr>
    </w:p>
    <w:p w14:paraId="4F113D97" w14:textId="77777777" w:rsidR="005B59F6" w:rsidRDefault="005B59F6">
      <w:pPr>
        <w:spacing w:line="236" w:lineRule="auto"/>
        <w:ind w:left="149" w:right="103"/>
        <w:jc w:val="both"/>
      </w:pPr>
    </w:p>
    <w:p w14:paraId="0E22E50B" w14:textId="77777777" w:rsidR="005B59F6" w:rsidRDefault="005B59F6">
      <w:pPr>
        <w:spacing w:line="236" w:lineRule="auto"/>
        <w:ind w:left="149" w:right="103"/>
        <w:jc w:val="both"/>
      </w:pPr>
    </w:p>
    <w:p w14:paraId="4A9CF7A0" w14:textId="77777777" w:rsidR="005B59F6" w:rsidRDefault="005B59F6">
      <w:pPr>
        <w:spacing w:line="236" w:lineRule="auto"/>
        <w:ind w:left="149" w:right="103"/>
        <w:jc w:val="both"/>
      </w:pPr>
    </w:p>
    <w:p w14:paraId="728DD7FD" w14:textId="747AA782" w:rsidR="00A73EFC" w:rsidRDefault="00A73EFC">
      <w:pPr>
        <w:spacing w:line="236" w:lineRule="auto"/>
        <w:ind w:left="149" w:right="103"/>
        <w:jc w:val="both"/>
      </w:pPr>
      <w:r>
        <w:lastRenderedPageBreak/>
        <w:t>Korelasi kolom numerik</w:t>
      </w:r>
    </w:p>
    <w:p w14:paraId="63FD6D89" w14:textId="51FB5D9F" w:rsidR="00A73EFC" w:rsidRDefault="00A73EFC">
      <w:pPr>
        <w:spacing w:line="236" w:lineRule="auto"/>
        <w:ind w:left="149" w:right="103"/>
        <w:jc w:val="both"/>
      </w:pPr>
      <w:r w:rsidRPr="00A73EFC">
        <w:rPr>
          <w:noProof/>
        </w:rPr>
        <w:drawing>
          <wp:inline distT="0" distB="0" distL="0" distR="0" wp14:anchorId="33438AD5" wp14:editId="5087B76B">
            <wp:extent cx="5471164" cy="2413000"/>
            <wp:effectExtent l="0" t="0" r="0" b="6350"/>
            <wp:docPr id="189680864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8643" name="Picture 1" descr="A screenshot of a graph&#10;&#10;Description automatically generated"/>
                    <pic:cNvPicPr/>
                  </pic:nvPicPr>
                  <pic:blipFill>
                    <a:blip r:embed="rId27"/>
                    <a:stretch>
                      <a:fillRect/>
                    </a:stretch>
                  </pic:blipFill>
                  <pic:spPr>
                    <a:xfrm>
                      <a:off x="0" y="0"/>
                      <a:ext cx="5488855" cy="2420802"/>
                    </a:xfrm>
                    <a:prstGeom prst="rect">
                      <a:avLst/>
                    </a:prstGeom>
                  </pic:spPr>
                </pic:pic>
              </a:graphicData>
            </a:graphic>
          </wp:inline>
        </w:drawing>
      </w:r>
    </w:p>
    <w:p w14:paraId="39D31E0F" w14:textId="77777777" w:rsidR="007A6703" w:rsidRDefault="007A6703">
      <w:pPr>
        <w:spacing w:line="236" w:lineRule="auto"/>
        <w:ind w:left="149" w:right="103"/>
        <w:jc w:val="both"/>
      </w:pPr>
    </w:p>
    <w:p w14:paraId="54495F02" w14:textId="0FD349D5" w:rsidR="007A6703" w:rsidRDefault="007A6703">
      <w:pPr>
        <w:spacing w:line="236" w:lineRule="auto"/>
        <w:ind w:left="149" w:right="103"/>
        <w:jc w:val="both"/>
      </w:pPr>
      <w:r>
        <w:rPr>
          <w:i/>
          <w:iCs/>
        </w:rPr>
        <w:t>Missing values</w:t>
      </w:r>
      <w:r>
        <w:t xml:space="preserve"> pada dataset</w:t>
      </w:r>
    </w:p>
    <w:p w14:paraId="049629EE" w14:textId="4D4C893A" w:rsidR="007A6703" w:rsidRPr="007A6703" w:rsidRDefault="007A6703" w:rsidP="007A6703">
      <w:r w:rsidRPr="007A6703">
        <w:rPr>
          <w:noProof/>
        </w:rPr>
        <w:drawing>
          <wp:inline distT="0" distB="0" distL="0" distR="0" wp14:anchorId="0C3952E9" wp14:editId="0E727FF9">
            <wp:extent cx="5740400" cy="5069840"/>
            <wp:effectExtent l="0" t="0" r="0" b="0"/>
            <wp:docPr id="1457329686" name="Picture 1" descr="A blue and white bar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9686" name="Picture 1" descr="A blue and white barcode&#10;&#10;Description automatically generated"/>
                    <pic:cNvPicPr/>
                  </pic:nvPicPr>
                  <pic:blipFill>
                    <a:blip r:embed="rId28"/>
                    <a:stretch>
                      <a:fillRect/>
                    </a:stretch>
                  </pic:blipFill>
                  <pic:spPr>
                    <a:xfrm>
                      <a:off x="0" y="0"/>
                      <a:ext cx="5740400" cy="5069840"/>
                    </a:xfrm>
                    <a:prstGeom prst="rect">
                      <a:avLst/>
                    </a:prstGeom>
                  </pic:spPr>
                </pic:pic>
              </a:graphicData>
            </a:graphic>
          </wp:inline>
        </w:drawing>
      </w:r>
    </w:p>
    <w:sectPr w:rsidR="007A6703" w:rsidRPr="007A6703">
      <w:footerReference w:type="default" r:id="rId29"/>
      <w:pgSz w:w="11900" w:h="16860"/>
      <w:pgMar w:top="1140" w:right="1300" w:bottom="280" w:left="1560" w:header="800" w:footer="12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43F07" w14:textId="77777777" w:rsidR="00D52242" w:rsidRDefault="00D52242">
      <w:r>
        <w:separator/>
      </w:r>
    </w:p>
  </w:endnote>
  <w:endnote w:type="continuationSeparator" w:id="0">
    <w:p w14:paraId="64F5A463" w14:textId="77777777" w:rsidR="00D52242" w:rsidRDefault="00D52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97E72" w14:textId="77777777" w:rsidR="00E93B75" w:rsidRDefault="00000000">
    <w:pPr>
      <w:spacing w:line="200" w:lineRule="exact"/>
    </w:pPr>
    <w:r>
      <w:pict w14:anchorId="16D97E74">
        <v:shapetype id="_x0000_t202" coordsize="21600,21600" o:spt="202" path="m,l,21600r21600,l21600,xe">
          <v:stroke joinstyle="miter"/>
          <v:path gradientshapeok="t" o:connecttype="rect"/>
        </v:shapetype>
        <v:shape id="_x0000_s1025" type="#_x0000_t202" style="position:absolute;margin-left:298.65pt;margin-top:767.6pt;width:10.65pt;height:14pt;z-index:-251658240;mso-position-horizontal-relative:page;mso-position-vertical-relative:page" filled="f" stroked="f">
          <v:textbox style="mso-next-textbox:#_x0000_s1025" inset="0,0,0,0">
            <w:txbxContent>
              <w:p w14:paraId="16D97E75" w14:textId="77777777" w:rsidR="00E93B75" w:rsidRDefault="00BD34B6">
                <w:pPr>
                  <w:spacing w:line="260" w:lineRule="exact"/>
                  <w:ind w:left="40"/>
                  <w:rPr>
                    <w:rFonts w:ascii="Cambria" w:eastAsia="Cambria" w:hAnsi="Cambria" w:cs="Cambria"/>
                    <w:sz w:val="24"/>
                    <w:szCs w:val="24"/>
                  </w:rPr>
                </w:pPr>
                <w:r>
                  <w:fldChar w:fldCharType="begin"/>
                </w:r>
                <w:r>
                  <w:rPr>
                    <w:rFonts w:ascii="Cambria" w:eastAsia="Cambria" w:hAnsi="Cambria" w:cs="Cambria"/>
                    <w:color w:val="4F81BC"/>
                    <w:sz w:val="24"/>
                    <w:szCs w:val="24"/>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195EF" w14:textId="77777777" w:rsidR="00D52242" w:rsidRDefault="00D52242">
      <w:r>
        <w:separator/>
      </w:r>
    </w:p>
  </w:footnote>
  <w:footnote w:type="continuationSeparator" w:id="0">
    <w:p w14:paraId="49630891" w14:textId="77777777" w:rsidR="00D52242" w:rsidRDefault="00D52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97E71" w14:textId="77777777" w:rsidR="00E93B75" w:rsidRDefault="00000000">
    <w:pPr>
      <w:spacing w:line="200" w:lineRule="exact"/>
    </w:pPr>
    <w:r>
      <w:pict w14:anchorId="16D97E73">
        <v:group id="_x0000_s1026" style="position:absolute;margin-left:84.05pt;margin-top:57.05pt;width:439.9pt;height:0;z-index:-251659264;mso-position-horizontal-relative:page;mso-position-vertical-relative:page" coordorigin="1681,1141" coordsize="8798,0">
          <v:shape id="_x0000_s1027" style="position:absolute;left:1681;top:1141;width:8798;height:0" coordorigin="1681,1141" coordsize="8798,0" path="m1681,1141r8798,e" filled="f" strokecolor="#d9d9d9" strokeweight=".6pt">
            <v:path arrowok="t"/>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AC01AB"/>
    <w:multiLevelType w:val="multilevel"/>
    <w:tmpl w:val="76229BF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494108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B75"/>
    <w:rsid w:val="00001E7F"/>
    <w:rsid w:val="000264CF"/>
    <w:rsid w:val="000374E5"/>
    <w:rsid w:val="0004221E"/>
    <w:rsid w:val="00045FAD"/>
    <w:rsid w:val="000465E5"/>
    <w:rsid w:val="00050E19"/>
    <w:rsid w:val="00071668"/>
    <w:rsid w:val="000875FE"/>
    <w:rsid w:val="000929D1"/>
    <w:rsid w:val="0009748D"/>
    <w:rsid w:val="000A4DA6"/>
    <w:rsid w:val="000A66F7"/>
    <w:rsid w:val="000B1C41"/>
    <w:rsid w:val="000B3E4B"/>
    <w:rsid w:val="000B3EEA"/>
    <w:rsid w:val="000B6E7B"/>
    <w:rsid w:val="000F13B0"/>
    <w:rsid w:val="000F4900"/>
    <w:rsid w:val="000F5818"/>
    <w:rsid w:val="000F5890"/>
    <w:rsid w:val="000F6B90"/>
    <w:rsid w:val="00104CCC"/>
    <w:rsid w:val="001236AA"/>
    <w:rsid w:val="001407E6"/>
    <w:rsid w:val="001701D8"/>
    <w:rsid w:val="0017439F"/>
    <w:rsid w:val="00181F17"/>
    <w:rsid w:val="00184073"/>
    <w:rsid w:val="00185395"/>
    <w:rsid w:val="00187417"/>
    <w:rsid w:val="00190EF8"/>
    <w:rsid w:val="0019117D"/>
    <w:rsid w:val="001B16CD"/>
    <w:rsid w:val="001C1B52"/>
    <w:rsid w:val="001F28CB"/>
    <w:rsid w:val="00211926"/>
    <w:rsid w:val="002519CE"/>
    <w:rsid w:val="00254B0B"/>
    <w:rsid w:val="00255F2B"/>
    <w:rsid w:val="00260B81"/>
    <w:rsid w:val="002677DF"/>
    <w:rsid w:val="002738EE"/>
    <w:rsid w:val="00274DD1"/>
    <w:rsid w:val="00285766"/>
    <w:rsid w:val="002957BB"/>
    <w:rsid w:val="00297B83"/>
    <w:rsid w:val="002A0358"/>
    <w:rsid w:val="002B1508"/>
    <w:rsid w:val="002B63BD"/>
    <w:rsid w:val="002C1482"/>
    <w:rsid w:val="002C4242"/>
    <w:rsid w:val="002C5F6C"/>
    <w:rsid w:val="002D1DD6"/>
    <w:rsid w:val="002D6EC0"/>
    <w:rsid w:val="002E0E4C"/>
    <w:rsid w:val="002F6C6B"/>
    <w:rsid w:val="002F7396"/>
    <w:rsid w:val="00311FD4"/>
    <w:rsid w:val="003303EB"/>
    <w:rsid w:val="003317DD"/>
    <w:rsid w:val="00331A1B"/>
    <w:rsid w:val="00333710"/>
    <w:rsid w:val="00344D7F"/>
    <w:rsid w:val="00354AD6"/>
    <w:rsid w:val="0037543B"/>
    <w:rsid w:val="003877DB"/>
    <w:rsid w:val="00387905"/>
    <w:rsid w:val="00390337"/>
    <w:rsid w:val="003A6FE6"/>
    <w:rsid w:val="003B528A"/>
    <w:rsid w:val="003C357B"/>
    <w:rsid w:val="003D0F76"/>
    <w:rsid w:val="003D2302"/>
    <w:rsid w:val="003D64CB"/>
    <w:rsid w:val="003D6A46"/>
    <w:rsid w:val="003D7264"/>
    <w:rsid w:val="00401C5F"/>
    <w:rsid w:val="00413064"/>
    <w:rsid w:val="0042209A"/>
    <w:rsid w:val="00436541"/>
    <w:rsid w:val="00455093"/>
    <w:rsid w:val="00461E20"/>
    <w:rsid w:val="00471D43"/>
    <w:rsid w:val="00480862"/>
    <w:rsid w:val="00483453"/>
    <w:rsid w:val="00492D84"/>
    <w:rsid w:val="00495FA0"/>
    <w:rsid w:val="00497802"/>
    <w:rsid w:val="004B1E3C"/>
    <w:rsid w:val="004B6FA1"/>
    <w:rsid w:val="004D02A7"/>
    <w:rsid w:val="004E45F1"/>
    <w:rsid w:val="004E5222"/>
    <w:rsid w:val="004E5396"/>
    <w:rsid w:val="004F38AC"/>
    <w:rsid w:val="005049CC"/>
    <w:rsid w:val="00512423"/>
    <w:rsid w:val="00515CB0"/>
    <w:rsid w:val="0052114F"/>
    <w:rsid w:val="005226CC"/>
    <w:rsid w:val="0054250A"/>
    <w:rsid w:val="0054319B"/>
    <w:rsid w:val="005474CF"/>
    <w:rsid w:val="00555548"/>
    <w:rsid w:val="005765E8"/>
    <w:rsid w:val="005778A7"/>
    <w:rsid w:val="00580266"/>
    <w:rsid w:val="005871E7"/>
    <w:rsid w:val="00587306"/>
    <w:rsid w:val="00593507"/>
    <w:rsid w:val="00593E60"/>
    <w:rsid w:val="005A1248"/>
    <w:rsid w:val="005A3D3C"/>
    <w:rsid w:val="005B59F6"/>
    <w:rsid w:val="005D0A51"/>
    <w:rsid w:val="005D1EE0"/>
    <w:rsid w:val="005D3CC9"/>
    <w:rsid w:val="005E1792"/>
    <w:rsid w:val="005F4106"/>
    <w:rsid w:val="00605009"/>
    <w:rsid w:val="006141AA"/>
    <w:rsid w:val="006232A1"/>
    <w:rsid w:val="00632716"/>
    <w:rsid w:val="0065602A"/>
    <w:rsid w:val="00656D32"/>
    <w:rsid w:val="006621E7"/>
    <w:rsid w:val="00675BC1"/>
    <w:rsid w:val="00680417"/>
    <w:rsid w:val="006840FF"/>
    <w:rsid w:val="006975FA"/>
    <w:rsid w:val="006A0153"/>
    <w:rsid w:val="006A64E7"/>
    <w:rsid w:val="006B2A54"/>
    <w:rsid w:val="006D5A09"/>
    <w:rsid w:val="006E0551"/>
    <w:rsid w:val="006F20C5"/>
    <w:rsid w:val="00702F87"/>
    <w:rsid w:val="00717D88"/>
    <w:rsid w:val="007303E2"/>
    <w:rsid w:val="007314AB"/>
    <w:rsid w:val="00742B72"/>
    <w:rsid w:val="0074347E"/>
    <w:rsid w:val="00760C92"/>
    <w:rsid w:val="007A6703"/>
    <w:rsid w:val="007B18F7"/>
    <w:rsid w:val="007D3109"/>
    <w:rsid w:val="007E2945"/>
    <w:rsid w:val="008155E6"/>
    <w:rsid w:val="00827229"/>
    <w:rsid w:val="00827511"/>
    <w:rsid w:val="008334E6"/>
    <w:rsid w:val="00835A21"/>
    <w:rsid w:val="00846D8B"/>
    <w:rsid w:val="00874372"/>
    <w:rsid w:val="00874373"/>
    <w:rsid w:val="0088069F"/>
    <w:rsid w:val="00885822"/>
    <w:rsid w:val="00897918"/>
    <w:rsid w:val="008C0D6A"/>
    <w:rsid w:val="008C6856"/>
    <w:rsid w:val="008F0730"/>
    <w:rsid w:val="00902431"/>
    <w:rsid w:val="009204F8"/>
    <w:rsid w:val="009325D8"/>
    <w:rsid w:val="00934311"/>
    <w:rsid w:val="00934751"/>
    <w:rsid w:val="00950483"/>
    <w:rsid w:val="009603B1"/>
    <w:rsid w:val="00960A3D"/>
    <w:rsid w:val="00967EC7"/>
    <w:rsid w:val="00971CD6"/>
    <w:rsid w:val="00977B27"/>
    <w:rsid w:val="00985578"/>
    <w:rsid w:val="00997B8E"/>
    <w:rsid w:val="009D454E"/>
    <w:rsid w:val="009D55D5"/>
    <w:rsid w:val="009E49CD"/>
    <w:rsid w:val="009E4D6B"/>
    <w:rsid w:val="009F13BA"/>
    <w:rsid w:val="009F15A0"/>
    <w:rsid w:val="009F5336"/>
    <w:rsid w:val="009F7B17"/>
    <w:rsid w:val="00A163D2"/>
    <w:rsid w:val="00A22A98"/>
    <w:rsid w:val="00A4225D"/>
    <w:rsid w:val="00A45868"/>
    <w:rsid w:val="00A46EBC"/>
    <w:rsid w:val="00A5500A"/>
    <w:rsid w:val="00A72080"/>
    <w:rsid w:val="00A73312"/>
    <w:rsid w:val="00A73EFC"/>
    <w:rsid w:val="00A91D94"/>
    <w:rsid w:val="00AA33BB"/>
    <w:rsid w:val="00AA5B41"/>
    <w:rsid w:val="00AA61D3"/>
    <w:rsid w:val="00AB793E"/>
    <w:rsid w:val="00AC3AC9"/>
    <w:rsid w:val="00AD1BCA"/>
    <w:rsid w:val="00AE71F6"/>
    <w:rsid w:val="00AF1AD2"/>
    <w:rsid w:val="00B14629"/>
    <w:rsid w:val="00B232FC"/>
    <w:rsid w:val="00B34918"/>
    <w:rsid w:val="00B420E9"/>
    <w:rsid w:val="00B43145"/>
    <w:rsid w:val="00B533A5"/>
    <w:rsid w:val="00B625DA"/>
    <w:rsid w:val="00B73AA3"/>
    <w:rsid w:val="00B841A7"/>
    <w:rsid w:val="00B9548C"/>
    <w:rsid w:val="00B97D10"/>
    <w:rsid w:val="00BA765F"/>
    <w:rsid w:val="00BB0050"/>
    <w:rsid w:val="00BB06AC"/>
    <w:rsid w:val="00BB46D6"/>
    <w:rsid w:val="00BB4B40"/>
    <w:rsid w:val="00BB5D51"/>
    <w:rsid w:val="00BB774E"/>
    <w:rsid w:val="00BD030C"/>
    <w:rsid w:val="00BD1E0A"/>
    <w:rsid w:val="00BD34B6"/>
    <w:rsid w:val="00BE56B9"/>
    <w:rsid w:val="00C13ADC"/>
    <w:rsid w:val="00C147DB"/>
    <w:rsid w:val="00C17E0A"/>
    <w:rsid w:val="00C20E8F"/>
    <w:rsid w:val="00C2599D"/>
    <w:rsid w:val="00C53C60"/>
    <w:rsid w:val="00C57CF8"/>
    <w:rsid w:val="00C67FE6"/>
    <w:rsid w:val="00C70D5F"/>
    <w:rsid w:val="00C70F33"/>
    <w:rsid w:val="00C71C9A"/>
    <w:rsid w:val="00C72B79"/>
    <w:rsid w:val="00C73A58"/>
    <w:rsid w:val="00C74A3A"/>
    <w:rsid w:val="00C96B97"/>
    <w:rsid w:val="00C96F04"/>
    <w:rsid w:val="00CA65B9"/>
    <w:rsid w:val="00CB27D7"/>
    <w:rsid w:val="00CC6FE0"/>
    <w:rsid w:val="00CD5AF7"/>
    <w:rsid w:val="00CD77FA"/>
    <w:rsid w:val="00CE4843"/>
    <w:rsid w:val="00CE53DB"/>
    <w:rsid w:val="00CF5CA4"/>
    <w:rsid w:val="00D11A2F"/>
    <w:rsid w:val="00D13B8C"/>
    <w:rsid w:val="00D17499"/>
    <w:rsid w:val="00D2247E"/>
    <w:rsid w:val="00D345A2"/>
    <w:rsid w:val="00D47EEB"/>
    <w:rsid w:val="00D517F9"/>
    <w:rsid w:val="00D52242"/>
    <w:rsid w:val="00D62F6B"/>
    <w:rsid w:val="00D717AB"/>
    <w:rsid w:val="00D80BAA"/>
    <w:rsid w:val="00D8519D"/>
    <w:rsid w:val="00DA3EB1"/>
    <w:rsid w:val="00DA4DCB"/>
    <w:rsid w:val="00DB4472"/>
    <w:rsid w:val="00DB74FD"/>
    <w:rsid w:val="00DC2CB2"/>
    <w:rsid w:val="00DE19F9"/>
    <w:rsid w:val="00DE61B9"/>
    <w:rsid w:val="00DF6B67"/>
    <w:rsid w:val="00E0696A"/>
    <w:rsid w:val="00E141B8"/>
    <w:rsid w:val="00E31945"/>
    <w:rsid w:val="00E372F8"/>
    <w:rsid w:val="00E44BE0"/>
    <w:rsid w:val="00E6029B"/>
    <w:rsid w:val="00E62D59"/>
    <w:rsid w:val="00E7445D"/>
    <w:rsid w:val="00E82B05"/>
    <w:rsid w:val="00E9223C"/>
    <w:rsid w:val="00E93B75"/>
    <w:rsid w:val="00EA3131"/>
    <w:rsid w:val="00EC0FED"/>
    <w:rsid w:val="00EC7F28"/>
    <w:rsid w:val="00ED4F55"/>
    <w:rsid w:val="00ED59F1"/>
    <w:rsid w:val="00ED7209"/>
    <w:rsid w:val="00EE1384"/>
    <w:rsid w:val="00EF734E"/>
    <w:rsid w:val="00F044D6"/>
    <w:rsid w:val="00F53CF3"/>
    <w:rsid w:val="00F60CF7"/>
    <w:rsid w:val="00F714EA"/>
    <w:rsid w:val="00F74EB7"/>
    <w:rsid w:val="00F77E5D"/>
    <w:rsid w:val="00F81929"/>
    <w:rsid w:val="00F93B4D"/>
    <w:rsid w:val="00F93E34"/>
    <w:rsid w:val="00F944FD"/>
    <w:rsid w:val="00FA5BBD"/>
    <w:rsid w:val="00FB4096"/>
    <w:rsid w:val="00FC38C5"/>
    <w:rsid w:val="00FD02F8"/>
    <w:rsid w:val="00FD1DC9"/>
    <w:rsid w:val="00FD2598"/>
    <w:rsid w:val="00FE58E4"/>
    <w:rsid w:val="00F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16D97D6B"/>
  <w15:docId w15:val="{F12D82C7-B3B5-4A6A-B694-F755C70F9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073"/>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table" w:styleId="TableGrid">
    <w:name w:val="Table Grid"/>
    <w:basedOn w:val="TableNormal"/>
    <w:rsid w:val="00827229"/>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41AA"/>
    <w:pPr>
      <w:ind w:left="720"/>
      <w:contextualSpacing/>
    </w:pPr>
    <w:rPr>
      <w:sz w:val="24"/>
      <w:szCs w:val="24"/>
      <w:lang w:val="en-AU" w:eastAsia="zh-CN"/>
    </w:rPr>
  </w:style>
  <w:style w:type="paragraph" w:styleId="Header">
    <w:name w:val="header"/>
    <w:basedOn w:val="Normal"/>
    <w:link w:val="HeaderChar"/>
    <w:uiPriority w:val="99"/>
    <w:unhideWhenUsed/>
    <w:rsid w:val="00632716"/>
    <w:pPr>
      <w:tabs>
        <w:tab w:val="center" w:pos="4680"/>
        <w:tab w:val="right" w:pos="9360"/>
      </w:tabs>
    </w:pPr>
  </w:style>
  <w:style w:type="character" w:customStyle="1" w:styleId="HeaderChar">
    <w:name w:val="Header Char"/>
    <w:basedOn w:val="DefaultParagraphFont"/>
    <w:link w:val="Header"/>
    <w:uiPriority w:val="99"/>
    <w:rsid w:val="00632716"/>
  </w:style>
  <w:style w:type="paragraph" w:styleId="Footer">
    <w:name w:val="footer"/>
    <w:basedOn w:val="Normal"/>
    <w:link w:val="FooterChar"/>
    <w:uiPriority w:val="99"/>
    <w:unhideWhenUsed/>
    <w:rsid w:val="00632716"/>
    <w:pPr>
      <w:tabs>
        <w:tab w:val="center" w:pos="4680"/>
        <w:tab w:val="right" w:pos="9360"/>
      </w:tabs>
    </w:pPr>
  </w:style>
  <w:style w:type="character" w:customStyle="1" w:styleId="FooterChar">
    <w:name w:val="Footer Char"/>
    <w:basedOn w:val="DefaultParagraphFont"/>
    <w:link w:val="Footer"/>
    <w:uiPriority w:val="99"/>
    <w:rsid w:val="00632716"/>
  </w:style>
  <w:style w:type="character" w:styleId="Hyperlink">
    <w:name w:val="Hyperlink"/>
    <w:basedOn w:val="DefaultParagraphFont"/>
    <w:uiPriority w:val="99"/>
    <w:unhideWhenUsed/>
    <w:rsid w:val="009E49CD"/>
    <w:rPr>
      <w:color w:val="0000FF" w:themeColor="hyperlink"/>
      <w:u w:val="single"/>
    </w:rPr>
  </w:style>
  <w:style w:type="character" w:styleId="UnresolvedMention">
    <w:name w:val="Unresolved Mention"/>
    <w:basedOn w:val="DefaultParagraphFont"/>
    <w:uiPriority w:val="99"/>
    <w:semiHidden/>
    <w:unhideWhenUsed/>
    <w:rsid w:val="009E4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colab.research.google.com/drive/1vWi66UA9j6XTSlVS2V4Ah0SfGPMgNTzg?usp=shar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2E7A798CD58429A9C01FA7A6FA39C27"/>
        <w:category>
          <w:name w:val="General"/>
          <w:gallery w:val="placeholder"/>
        </w:category>
        <w:types>
          <w:type w:val="bbPlcHdr"/>
        </w:types>
        <w:behaviors>
          <w:behavior w:val="content"/>
        </w:behaviors>
        <w:guid w:val="{E91C56B1-E661-4C71-993A-6F0FCDE89AB8}"/>
      </w:docPartPr>
      <w:docPartBody>
        <w:p w:rsidR="002230BB" w:rsidRDefault="004014F7" w:rsidP="004014F7">
          <w:pPr>
            <w:pStyle w:val="F2E7A798CD58429A9C01FA7A6FA39C27"/>
          </w:pPr>
          <w:r w:rsidRPr="00466A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7"/>
    <w:rsid w:val="000F3DC6"/>
    <w:rsid w:val="00144849"/>
    <w:rsid w:val="001C5B36"/>
    <w:rsid w:val="002230BB"/>
    <w:rsid w:val="002C1482"/>
    <w:rsid w:val="004014F7"/>
    <w:rsid w:val="005F49F1"/>
    <w:rsid w:val="00605009"/>
    <w:rsid w:val="00950483"/>
    <w:rsid w:val="00A74106"/>
    <w:rsid w:val="00B420E9"/>
    <w:rsid w:val="00BB774E"/>
    <w:rsid w:val="00C13ADC"/>
    <w:rsid w:val="00C57CF8"/>
    <w:rsid w:val="00CA65B9"/>
    <w:rsid w:val="00CC6028"/>
    <w:rsid w:val="00DB1957"/>
    <w:rsid w:val="00E260F6"/>
    <w:rsid w:val="00E26198"/>
    <w:rsid w:val="00E3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4F7"/>
    <w:rPr>
      <w:color w:val="666666"/>
    </w:rPr>
  </w:style>
  <w:style w:type="paragraph" w:customStyle="1" w:styleId="F2E7A798CD58429A9C01FA7A6FA39C27">
    <w:name w:val="F2E7A798CD58429A9C01FA7A6FA39C27"/>
    <w:rsid w:val="004014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1986B1-9D5E-4198-9BDB-566263F27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18</Pages>
  <Words>6523</Words>
  <Characters>37183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bril s</cp:lastModifiedBy>
  <cp:revision>11</cp:revision>
  <cp:lastPrinted>2024-07-30T12:49:00Z</cp:lastPrinted>
  <dcterms:created xsi:type="dcterms:W3CDTF">2024-07-30T12:16:00Z</dcterms:created>
  <dcterms:modified xsi:type="dcterms:W3CDTF">2024-08-28T03:52:00Z</dcterms:modified>
</cp:coreProperties>
</file>